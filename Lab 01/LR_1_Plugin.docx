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43C3BCF4" w14:textId="1EEB57B7" w:rsidR="0041718F" w:rsidRPr="00B414BB" w:rsidRDefault="0041718F" w:rsidP="0041718F">
      <w:pPr>
        <w:pBdr>
          <w:bottom w:val="single" w:sz="6" w:space="1" w:color="auto"/>
        </w:pBdr>
        <w:jc w:val="center"/>
        <w:rPr>
          <w:rFonts w:ascii="Arial" w:hAnsi="Arial" w:cs="Arial"/>
          <w:b/>
          <w:sz w:val="32"/>
          <w:szCs w:val="32"/>
          <w:lang w:val="ru-RU"/>
        </w:rPr>
      </w:pPr>
      <w:bookmarkStart w:id="0" w:name="_top"/>
      <w:bookmarkEnd w:id="0"/>
      <w:r w:rsidRPr="00B414BB">
        <w:rPr>
          <w:rFonts w:ascii="Arial" w:hAnsi="Arial" w:cs="Arial"/>
          <w:b/>
          <w:sz w:val="32"/>
          <w:szCs w:val="32"/>
          <w:lang w:val="ru-RU"/>
        </w:rPr>
        <w:t>РОССИЙСКИЙ УНИВЕРСИТЕТ ДРУЖБЫ НАРОДОВ</w:t>
      </w:r>
      <w:r w:rsidR="00480DB3" w:rsidRPr="00B414BB">
        <w:rPr>
          <w:rFonts w:ascii="Arial" w:hAnsi="Arial" w:cs="Arial"/>
          <w:b/>
          <w:sz w:val="32"/>
          <w:szCs w:val="32"/>
          <w:lang w:val="ru-RU"/>
        </w:rPr>
        <w:t xml:space="preserve"> ИМЕНИ ПАТРИСА ЛУМУМБЫ</w:t>
      </w:r>
    </w:p>
    <w:p w14:paraId="4734B79A" w14:textId="77777777" w:rsidR="0041718F" w:rsidRPr="00B414BB" w:rsidRDefault="0041718F" w:rsidP="0041718F">
      <w:pPr>
        <w:jc w:val="center"/>
        <w:rPr>
          <w:b/>
          <w:sz w:val="26"/>
          <w:szCs w:val="26"/>
          <w:lang w:val="ru-RU"/>
        </w:rPr>
      </w:pPr>
      <w:r w:rsidRPr="00B414BB">
        <w:rPr>
          <w:b/>
          <w:sz w:val="26"/>
          <w:szCs w:val="26"/>
          <w:lang w:val="ru-RU"/>
        </w:rPr>
        <w:t>Факультет физико-математических и естественных наук</w:t>
      </w:r>
    </w:p>
    <w:p w14:paraId="4C747C6A" w14:textId="3E9D6D47" w:rsidR="0041718F" w:rsidRPr="00B414BB" w:rsidRDefault="0041718F" w:rsidP="0041718F">
      <w:pPr>
        <w:jc w:val="center"/>
        <w:rPr>
          <w:b/>
          <w:sz w:val="26"/>
          <w:szCs w:val="26"/>
          <w:lang w:val="ru-RU"/>
        </w:rPr>
      </w:pPr>
      <w:r w:rsidRPr="00B414BB">
        <w:rPr>
          <w:b/>
          <w:sz w:val="26"/>
          <w:szCs w:val="26"/>
          <w:lang w:val="ru-RU"/>
        </w:rPr>
        <w:t>Кафедра «</w:t>
      </w:r>
      <w:r w:rsidR="00480DB3" w:rsidRPr="00B414BB">
        <w:rPr>
          <w:b/>
          <w:sz w:val="26"/>
          <w:szCs w:val="26"/>
          <w:lang w:val="ru-RU"/>
        </w:rPr>
        <w:t>Математического моделирования и искусственного интеллекта</w:t>
      </w:r>
      <w:r w:rsidRPr="00B414BB">
        <w:rPr>
          <w:b/>
          <w:sz w:val="26"/>
          <w:szCs w:val="26"/>
          <w:lang w:val="ru-RU"/>
        </w:rPr>
        <w:t>»</w:t>
      </w:r>
    </w:p>
    <w:p w14:paraId="2BD5D6CF" w14:textId="77777777" w:rsidR="0041718F" w:rsidRPr="00B414BB" w:rsidRDefault="0041718F" w:rsidP="0041718F">
      <w:pPr>
        <w:tabs>
          <w:tab w:val="left" w:pos="9615"/>
          <w:tab w:val="left" w:pos="13572"/>
        </w:tabs>
        <w:spacing w:before="120"/>
        <w:ind w:left="4394"/>
        <w:jc w:val="right"/>
        <w:rPr>
          <w:bCs/>
          <w:sz w:val="26"/>
          <w:szCs w:val="26"/>
          <w:lang w:val="ru-RU"/>
        </w:rPr>
      </w:pPr>
    </w:p>
    <w:p w14:paraId="459E970B" w14:textId="77777777" w:rsidR="00DD05B2" w:rsidRPr="00B414BB" w:rsidRDefault="00DD05B2" w:rsidP="0041718F">
      <w:pPr>
        <w:tabs>
          <w:tab w:val="left" w:pos="9615"/>
          <w:tab w:val="left" w:pos="13572"/>
        </w:tabs>
        <w:spacing w:before="120"/>
        <w:ind w:left="4394"/>
        <w:jc w:val="right"/>
        <w:rPr>
          <w:bCs/>
          <w:sz w:val="26"/>
          <w:szCs w:val="26"/>
          <w:lang w:val="ru-RU"/>
        </w:rPr>
      </w:pPr>
    </w:p>
    <w:p w14:paraId="701564A6" w14:textId="77777777" w:rsidR="00DD05B2" w:rsidRPr="00B414BB" w:rsidRDefault="00DD05B2" w:rsidP="0041718F">
      <w:pPr>
        <w:tabs>
          <w:tab w:val="left" w:pos="9615"/>
          <w:tab w:val="left" w:pos="13572"/>
        </w:tabs>
        <w:spacing w:before="120"/>
        <w:ind w:left="4394"/>
        <w:jc w:val="right"/>
        <w:rPr>
          <w:bCs/>
          <w:sz w:val="26"/>
          <w:szCs w:val="26"/>
          <w:lang w:val="ru-RU"/>
        </w:rPr>
      </w:pPr>
    </w:p>
    <w:p w14:paraId="7FC32478" w14:textId="77777777" w:rsidR="00DD05B2" w:rsidRPr="00B414BB" w:rsidRDefault="00DD05B2" w:rsidP="0041718F">
      <w:pPr>
        <w:tabs>
          <w:tab w:val="left" w:pos="9615"/>
          <w:tab w:val="left" w:pos="13572"/>
        </w:tabs>
        <w:spacing w:before="120"/>
        <w:ind w:left="4394"/>
        <w:jc w:val="right"/>
        <w:rPr>
          <w:bCs/>
          <w:sz w:val="26"/>
          <w:szCs w:val="26"/>
          <w:lang w:val="ru-RU"/>
        </w:rPr>
      </w:pPr>
    </w:p>
    <w:p w14:paraId="7C5B0CA5" w14:textId="77777777" w:rsidR="0041718F" w:rsidRPr="00B414BB" w:rsidRDefault="0041718F" w:rsidP="0041718F">
      <w:pPr>
        <w:tabs>
          <w:tab w:val="left" w:pos="9615"/>
          <w:tab w:val="left" w:pos="13572"/>
        </w:tabs>
        <w:ind w:left="4394"/>
        <w:jc w:val="right"/>
        <w:rPr>
          <w:bCs/>
          <w:sz w:val="26"/>
          <w:szCs w:val="26"/>
          <w:lang w:val="ru-RU"/>
        </w:rPr>
      </w:pPr>
    </w:p>
    <w:p w14:paraId="4C011C4A" w14:textId="77777777" w:rsidR="0041718F" w:rsidRPr="00B414BB" w:rsidRDefault="00DD05B2" w:rsidP="00DD05B2">
      <w:pPr>
        <w:spacing w:line="360" w:lineRule="auto"/>
        <w:jc w:val="center"/>
        <w:rPr>
          <w:sz w:val="44"/>
          <w:szCs w:val="44"/>
          <w:lang w:val="ru-RU"/>
        </w:rPr>
      </w:pPr>
      <w:r w:rsidRPr="00B414BB">
        <w:rPr>
          <w:sz w:val="44"/>
          <w:szCs w:val="44"/>
          <w:lang w:val="ru-RU"/>
        </w:rPr>
        <w:t>Компьютерный практикум</w:t>
      </w:r>
    </w:p>
    <w:p w14:paraId="61A71095" w14:textId="77777777" w:rsidR="00525031" w:rsidRPr="00B414BB" w:rsidRDefault="00525031" w:rsidP="0041718F">
      <w:pPr>
        <w:spacing w:line="360" w:lineRule="auto"/>
        <w:jc w:val="center"/>
        <w:rPr>
          <w:sz w:val="44"/>
          <w:szCs w:val="44"/>
          <w:lang w:val="ru-RU"/>
        </w:rPr>
      </w:pPr>
      <w:r w:rsidRPr="00B414BB">
        <w:rPr>
          <w:sz w:val="44"/>
          <w:szCs w:val="44"/>
          <w:lang w:val="ru-RU"/>
        </w:rPr>
        <w:t>Лабораторная работа №1</w:t>
      </w:r>
    </w:p>
    <w:p w14:paraId="61340BD4" w14:textId="6CF9CD81" w:rsidR="0041718F" w:rsidRPr="00B414BB" w:rsidRDefault="0041718F" w:rsidP="0041718F">
      <w:pPr>
        <w:spacing w:line="360" w:lineRule="auto"/>
        <w:jc w:val="center"/>
        <w:rPr>
          <w:b/>
          <w:sz w:val="40"/>
          <w:szCs w:val="40"/>
          <w:lang w:val="ru-RU"/>
        </w:rPr>
      </w:pPr>
      <w:r w:rsidRPr="00B414BB">
        <w:rPr>
          <w:b/>
          <w:sz w:val="40"/>
          <w:szCs w:val="40"/>
          <w:lang w:val="ru-RU"/>
        </w:rPr>
        <w:t xml:space="preserve"> «</w:t>
      </w:r>
      <w:r w:rsidR="00B414BB" w:rsidRPr="00B414BB">
        <w:rPr>
          <w:b/>
          <w:sz w:val="40"/>
          <w:szCs w:val="40"/>
          <w:lang w:val="ru-RU"/>
        </w:rPr>
        <w:t xml:space="preserve">Операции с комплексными числами и </w:t>
      </w:r>
      <w:r w:rsidR="00B414BB" w:rsidRPr="00B414BB">
        <w:rPr>
          <w:b/>
          <w:sz w:val="40"/>
          <w:szCs w:val="40"/>
          <w:lang w:val="ru-RU"/>
        </w:rPr>
        <w:br/>
        <w:t>поиск корней уравнения</w:t>
      </w:r>
      <w:r w:rsidRPr="00B414BB">
        <w:rPr>
          <w:b/>
          <w:sz w:val="40"/>
          <w:szCs w:val="40"/>
          <w:lang w:val="ru-RU"/>
        </w:rPr>
        <w:t>»</w:t>
      </w:r>
    </w:p>
    <w:p w14:paraId="24B6ACD8" w14:textId="77777777" w:rsidR="00525031" w:rsidRPr="00B414BB" w:rsidRDefault="00525031" w:rsidP="00525031">
      <w:pPr>
        <w:spacing w:line="360" w:lineRule="auto"/>
        <w:rPr>
          <w:b/>
          <w:sz w:val="40"/>
          <w:szCs w:val="40"/>
          <w:lang w:val="ru-RU"/>
        </w:rPr>
      </w:pPr>
    </w:p>
    <w:p w14:paraId="0F11925E" w14:textId="77777777" w:rsidR="00525031" w:rsidRPr="00B414BB" w:rsidRDefault="00525031" w:rsidP="0041718F">
      <w:pPr>
        <w:spacing w:line="360" w:lineRule="auto"/>
        <w:jc w:val="center"/>
        <w:rPr>
          <w:b/>
          <w:sz w:val="40"/>
          <w:szCs w:val="40"/>
          <w:lang w:val="ru-RU"/>
        </w:rPr>
      </w:pPr>
    </w:p>
    <w:p w14:paraId="3028E6F5" w14:textId="77777777" w:rsidR="00525031" w:rsidRPr="00B414BB" w:rsidRDefault="00525031" w:rsidP="0041718F">
      <w:pPr>
        <w:spacing w:line="360" w:lineRule="auto"/>
        <w:jc w:val="center"/>
        <w:rPr>
          <w:b/>
          <w:sz w:val="40"/>
          <w:szCs w:val="40"/>
          <w:lang w:val="ru-RU"/>
        </w:rPr>
      </w:pPr>
    </w:p>
    <w:p w14:paraId="2C31116F" w14:textId="77777777" w:rsidR="00525031" w:rsidRPr="00B414BB" w:rsidRDefault="00525031" w:rsidP="0041718F">
      <w:pPr>
        <w:spacing w:line="360" w:lineRule="auto"/>
        <w:jc w:val="center"/>
        <w:rPr>
          <w:b/>
          <w:sz w:val="40"/>
          <w:szCs w:val="40"/>
          <w:lang w:val="ru-RU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4334"/>
        <w:gridCol w:w="4335"/>
      </w:tblGrid>
      <w:tr w:rsidR="0041718F" w:rsidRPr="00B414BB" w14:paraId="50E781AC" w14:textId="77777777" w:rsidTr="00CA23FF">
        <w:tc>
          <w:tcPr>
            <w:tcW w:w="2500" w:type="pct"/>
            <w:shd w:val="clear" w:color="auto" w:fill="auto"/>
          </w:tcPr>
          <w:p w14:paraId="71768D4A" w14:textId="77777777" w:rsidR="0041718F" w:rsidRPr="00B414BB" w:rsidRDefault="0041718F" w:rsidP="00CA23FF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B414BB">
              <w:rPr>
                <w:sz w:val="26"/>
                <w:szCs w:val="26"/>
              </w:rPr>
              <w:t>Студент</w:t>
            </w:r>
            <w:proofErr w:type="spellEnd"/>
          </w:p>
        </w:tc>
        <w:tc>
          <w:tcPr>
            <w:tcW w:w="2500" w:type="pct"/>
            <w:shd w:val="clear" w:color="auto" w:fill="auto"/>
          </w:tcPr>
          <w:p w14:paraId="6C173209" w14:textId="26EA42B1" w:rsidR="0041718F" w:rsidRPr="00B414BB" w:rsidRDefault="00B414BB" w:rsidP="00525031">
            <w:pPr>
              <w:spacing w:line="360" w:lineRule="auto"/>
              <w:jc w:val="right"/>
              <w:rPr>
                <w:sz w:val="26"/>
                <w:szCs w:val="26"/>
                <w:lang w:val="ru-RU"/>
              </w:rPr>
            </w:pPr>
            <w:proofErr w:type="spellStart"/>
            <w:r w:rsidRPr="00B414BB">
              <w:rPr>
                <w:sz w:val="26"/>
                <w:szCs w:val="26"/>
                <w:lang w:val="ru-RU"/>
              </w:rPr>
              <w:t>Плугин</w:t>
            </w:r>
            <w:proofErr w:type="spellEnd"/>
            <w:r w:rsidRPr="00B414BB">
              <w:rPr>
                <w:sz w:val="26"/>
                <w:szCs w:val="26"/>
                <w:lang w:val="ru-RU"/>
              </w:rPr>
              <w:t xml:space="preserve"> Никита</w:t>
            </w:r>
          </w:p>
        </w:tc>
      </w:tr>
      <w:tr w:rsidR="0041718F" w:rsidRPr="00B414BB" w14:paraId="714339FC" w14:textId="77777777" w:rsidTr="00CA23FF">
        <w:tc>
          <w:tcPr>
            <w:tcW w:w="2500" w:type="pct"/>
            <w:shd w:val="clear" w:color="auto" w:fill="auto"/>
          </w:tcPr>
          <w:p w14:paraId="5C668DCE" w14:textId="77777777" w:rsidR="0041718F" w:rsidRPr="00B414BB" w:rsidRDefault="0041718F" w:rsidP="00CA23FF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B414BB">
              <w:rPr>
                <w:sz w:val="26"/>
                <w:szCs w:val="26"/>
              </w:rPr>
              <w:t>Группа</w:t>
            </w:r>
            <w:proofErr w:type="spellEnd"/>
          </w:p>
        </w:tc>
        <w:tc>
          <w:tcPr>
            <w:tcW w:w="2500" w:type="pct"/>
            <w:shd w:val="clear" w:color="auto" w:fill="auto"/>
          </w:tcPr>
          <w:p w14:paraId="655B0E5F" w14:textId="19479002" w:rsidR="0041718F" w:rsidRPr="00B414BB" w:rsidRDefault="00DD05B2" w:rsidP="00CA23FF">
            <w:pPr>
              <w:spacing w:line="360" w:lineRule="auto"/>
              <w:jc w:val="right"/>
              <w:rPr>
                <w:sz w:val="26"/>
                <w:szCs w:val="26"/>
              </w:rPr>
            </w:pPr>
            <w:r w:rsidRPr="00B414BB">
              <w:rPr>
                <w:sz w:val="26"/>
                <w:szCs w:val="26"/>
              </w:rPr>
              <w:t>НБ</w:t>
            </w:r>
            <w:proofErr w:type="spellStart"/>
            <w:r w:rsidR="00480DB3" w:rsidRPr="00B414BB">
              <w:rPr>
                <w:sz w:val="26"/>
                <w:szCs w:val="26"/>
                <w:lang w:val="ru-RU"/>
              </w:rPr>
              <w:t>бд</w:t>
            </w:r>
            <w:proofErr w:type="spellEnd"/>
            <w:r w:rsidR="0041718F" w:rsidRPr="00B414BB">
              <w:rPr>
                <w:sz w:val="26"/>
                <w:szCs w:val="26"/>
              </w:rPr>
              <w:t>-</w:t>
            </w:r>
            <w:r w:rsidR="00480DB3" w:rsidRPr="00B414BB">
              <w:rPr>
                <w:sz w:val="26"/>
                <w:szCs w:val="26"/>
                <w:lang w:val="ru-RU"/>
              </w:rPr>
              <w:t>01-23</w:t>
            </w:r>
          </w:p>
        </w:tc>
      </w:tr>
      <w:tr w:rsidR="0041718F" w:rsidRPr="00B414BB" w14:paraId="25926E43" w14:textId="77777777" w:rsidTr="00CA23FF">
        <w:tc>
          <w:tcPr>
            <w:tcW w:w="2500" w:type="pct"/>
            <w:shd w:val="clear" w:color="auto" w:fill="auto"/>
          </w:tcPr>
          <w:p w14:paraId="3B1472D5" w14:textId="77777777" w:rsidR="0041718F" w:rsidRPr="00B414BB" w:rsidRDefault="0041718F" w:rsidP="00CA23FF">
            <w:pPr>
              <w:spacing w:line="360" w:lineRule="auto"/>
              <w:rPr>
                <w:sz w:val="26"/>
                <w:szCs w:val="26"/>
              </w:rPr>
            </w:pPr>
          </w:p>
        </w:tc>
        <w:tc>
          <w:tcPr>
            <w:tcW w:w="2500" w:type="pct"/>
            <w:shd w:val="clear" w:color="auto" w:fill="auto"/>
          </w:tcPr>
          <w:p w14:paraId="1A8619A4" w14:textId="77777777" w:rsidR="0041718F" w:rsidRPr="00B414BB" w:rsidRDefault="0041718F" w:rsidP="00CA23FF">
            <w:pPr>
              <w:spacing w:line="360" w:lineRule="auto"/>
              <w:jc w:val="right"/>
              <w:rPr>
                <w:sz w:val="26"/>
                <w:szCs w:val="26"/>
                <w:lang w:val="ru-RU"/>
              </w:rPr>
            </w:pPr>
          </w:p>
        </w:tc>
      </w:tr>
    </w:tbl>
    <w:p w14:paraId="7D9CD754" w14:textId="77777777" w:rsidR="0041718F" w:rsidRPr="00B414BB" w:rsidRDefault="0041718F" w:rsidP="0041718F">
      <w:pPr>
        <w:spacing w:line="360" w:lineRule="auto"/>
        <w:rPr>
          <w:sz w:val="26"/>
          <w:szCs w:val="26"/>
          <w:u w:val="single"/>
          <w:lang w:val="ru-RU"/>
        </w:rPr>
      </w:pPr>
    </w:p>
    <w:p w14:paraId="04FDAD4D" w14:textId="77777777" w:rsidR="00525031" w:rsidRPr="00B414BB" w:rsidRDefault="00525031" w:rsidP="0041718F">
      <w:pPr>
        <w:spacing w:line="360" w:lineRule="auto"/>
        <w:jc w:val="right"/>
      </w:pPr>
    </w:p>
    <w:p w14:paraId="12EE1926" w14:textId="77777777" w:rsidR="0041718F" w:rsidRPr="00B414BB" w:rsidRDefault="0041718F" w:rsidP="0041718F">
      <w:pPr>
        <w:spacing w:line="360" w:lineRule="auto"/>
        <w:jc w:val="center"/>
        <w:rPr>
          <w:b/>
          <w:sz w:val="26"/>
          <w:szCs w:val="26"/>
          <w:lang w:val="ru-RU"/>
        </w:rPr>
      </w:pPr>
      <w:r w:rsidRPr="00B414BB">
        <w:rPr>
          <w:b/>
          <w:sz w:val="26"/>
          <w:szCs w:val="26"/>
          <w:lang w:val="ru-RU"/>
        </w:rPr>
        <w:t>Москва</w:t>
      </w:r>
    </w:p>
    <w:p w14:paraId="534786CB" w14:textId="5A9A0B58" w:rsidR="0041718F" w:rsidRPr="00B414BB" w:rsidRDefault="0041718F" w:rsidP="0041718F">
      <w:pPr>
        <w:spacing w:line="360" w:lineRule="auto"/>
        <w:jc w:val="center"/>
        <w:rPr>
          <w:b/>
          <w:sz w:val="26"/>
          <w:szCs w:val="26"/>
          <w:lang w:val="ru-RU"/>
        </w:rPr>
      </w:pPr>
      <w:r w:rsidRPr="00B414BB">
        <w:rPr>
          <w:b/>
          <w:sz w:val="26"/>
          <w:szCs w:val="26"/>
          <w:lang w:val="ru-RU"/>
        </w:rPr>
        <w:t>20</w:t>
      </w:r>
      <w:bookmarkStart w:id="1" w:name="_toc124"/>
      <w:bookmarkEnd w:id="1"/>
      <w:r w:rsidR="00480DB3" w:rsidRPr="00B414BB">
        <w:rPr>
          <w:b/>
          <w:sz w:val="26"/>
          <w:szCs w:val="26"/>
          <w:lang w:val="ru-RU"/>
        </w:rPr>
        <w:t>24</w:t>
      </w:r>
    </w:p>
    <w:p w14:paraId="7A0AF83A" w14:textId="77777777" w:rsidR="0041718F" w:rsidRPr="00B414BB" w:rsidRDefault="0041718F">
      <w:pPr>
        <w:spacing w:line="360" w:lineRule="auto"/>
        <w:jc w:val="center"/>
        <w:rPr>
          <w:b/>
          <w:sz w:val="26"/>
          <w:szCs w:val="26"/>
          <w:lang w:val="ru-RU"/>
        </w:rPr>
        <w:sectPr w:rsidR="0041718F" w:rsidRPr="00B414BB">
          <w:pgSz w:w="11906" w:h="16838"/>
          <w:pgMar w:top="1716" w:right="1440" w:bottom="1716" w:left="1797" w:header="1440" w:footer="1440" w:gutter="0"/>
          <w:cols w:space="720"/>
          <w:docGrid w:linePitch="360"/>
        </w:sectPr>
      </w:pPr>
    </w:p>
    <w:p w14:paraId="29D823BE" w14:textId="2102F567" w:rsidR="00B1138C" w:rsidRPr="00B414BB" w:rsidRDefault="00B1138C">
      <w:pPr>
        <w:pStyle w:val="15"/>
        <w:tabs>
          <w:tab w:val="right" w:leader="dot" w:pos="8669"/>
        </w:tabs>
        <w:rPr>
          <w:lang w:val="ru-RU"/>
        </w:rPr>
        <w:sectPr w:rsidR="00B1138C" w:rsidRPr="00B414BB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type w:val="continuous"/>
          <w:pgSz w:w="11906" w:h="16838"/>
          <w:pgMar w:top="1440" w:right="1440" w:bottom="1440" w:left="1797" w:header="720" w:footer="720" w:gutter="0"/>
          <w:cols w:space="720"/>
          <w:docGrid w:linePitch="360"/>
        </w:sectPr>
      </w:pPr>
    </w:p>
    <w:p w14:paraId="63DFFBB4" w14:textId="77777777" w:rsidR="00017C2A" w:rsidRPr="00B414BB" w:rsidRDefault="00017C2A" w:rsidP="00017C2A">
      <w:pPr>
        <w:rPr>
          <w:lang w:val="ru-RU"/>
        </w:rPr>
      </w:pPr>
      <w:r w:rsidRPr="00B414BB">
        <w:rPr>
          <w:lang w:val="ru-RU"/>
        </w:rPr>
        <w:br w:type="page"/>
      </w:r>
    </w:p>
    <w:bookmarkStart w:id="2" w:name="_Toc296011493" w:displacedByCustomXml="next"/>
    <w:sdt>
      <w:sdtPr>
        <w:id w:val="-314188037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en-US" w:eastAsia="ar-SA"/>
        </w:rPr>
      </w:sdtEndPr>
      <w:sdtContent>
        <w:p w14:paraId="56D1C1E0" w14:textId="715A9469" w:rsidR="003F0726" w:rsidRPr="003F0726" w:rsidRDefault="003F0726">
          <w:pPr>
            <w:pStyle w:val="af9"/>
            <w:rPr>
              <w:color w:val="auto"/>
            </w:rPr>
          </w:pPr>
          <w:r w:rsidRPr="003F0726">
            <w:rPr>
              <w:color w:val="auto"/>
            </w:rPr>
            <w:t>Оглавление</w:t>
          </w:r>
        </w:p>
        <w:p w14:paraId="5E559252" w14:textId="18EF51F7" w:rsidR="003F0726" w:rsidRDefault="003F0726">
          <w:pPr>
            <w:pStyle w:val="15"/>
            <w:tabs>
              <w:tab w:val="right" w:leader="dot" w:pos="86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9268609" w:history="1">
            <w:r w:rsidRPr="00963941">
              <w:rPr>
                <w:rStyle w:val="a5"/>
                <w:noProof/>
                <w:lang w:val="ru-RU"/>
              </w:rPr>
              <w:t>Введение.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_Toc169268609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6DA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DB2BFC" w14:textId="40E33CEE" w:rsidR="003F0726" w:rsidRDefault="003F0726">
          <w:pPr>
            <w:pStyle w:val="15"/>
            <w:tabs>
              <w:tab w:val="left" w:pos="566"/>
              <w:tab w:val="right" w:leader="dot" w:pos="86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69268610" w:history="1">
            <w:r w:rsidRPr="00963941">
              <w:rPr>
                <w:rStyle w:val="a5"/>
                <w:noProof/>
                <w:lang w:val="ru-RU"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Pr="00963941">
              <w:rPr>
                <w:rStyle w:val="a5"/>
                <w:noProof/>
                <w:lang w:val="ru-RU"/>
              </w:rPr>
              <w:t>Теоретическая основа.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_Toc169268610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6DA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330E01" w14:textId="2AC6D779" w:rsidR="003F0726" w:rsidRDefault="003F0726">
          <w:pPr>
            <w:pStyle w:val="26"/>
            <w:tabs>
              <w:tab w:val="left" w:pos="849"/>
              <w:tab w:val="right" w:leader="dot" w:pos="86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69268611" w:history="1">
            <w:r w:rsidRPr="00963941">
              <w:rPr>
                <w:rStyle w:val="a5"/>
                <w:noProof/>
                <w:lang w:val="ru-RU"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Pr="00963941">
              <w:rPr>
                <w:rStyle w:val="a5"/>
                <w:noProof/>
                <w:lang w:val="ru-RU"/>
              </w:rPr>
              <w:t>Операции с комплексными числами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_Toc169268611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6DA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AD23B0" w14:textId="561BD4BC" w:rsidR="003F0726" w:rsidRDefault="003F0726">
          <w:pPr>
            <w:pStyle w:val="26"/>
            <w:tabs>
              <w:tab w:val="left" w:pos="849"/>
              <w:tab w:val="right" w:leader="dot" w:pos="86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69268612" w:history="1">
            <w:r w:rsidRPr="00963941">
              <w:rPr>
                <w:rStyle w:val="a5"/>
                <w:noProof/>
                <w:lang w:val="ru-RU"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Pr="00963941">
              <w:rPr>
                <w:rStyle w:val="a5"/>
                <w:noProof/>
                <w:lang w:val="ru-RU"/>
              </w:rPr>
              <w:t>Методы поиска корней уравнения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_Toc169268612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6DA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3F0348" w14:textId="65069DB1" w:rsidR="003F0726" w:rsidRDefault="003F0726">
          <w:pPr>
            <w:pStyle w:val="15"/>
            <w:tabs>
              <w:tab w:val="left" w:pos="566"/>
              <w:tab w:val="right" w:leader="dot" w:pos="86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69268613" w:history="1">
            <w:r w:rsidRPr="00963941">
              <w:rPr>
                <w:rStyle w:val="a5"/>
                <w:noProof/>
                <w:lang w:val="ru-RU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Pr="00963941">
              <w:rPr>
                <w:rStyle w:val="a5"/>
                <w:noProof/>
                <w:lang w:val="ru-RU"/>
              </w:rPr>
              <w:t>Алгоритмы.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_Toc169268613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6DA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6DD42D" w14:textId="2C54E6BA" w:rsidR="003F0726" w:rsidRDefault="003F0726">
          <w:pPr>
            <w:pStyle w:val="26"/>
            <w:tabs>
              <w:tab w:val="left" w:pos="849"/>
              <w:tab w:val="right" w:leader="dot" w:pos="86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69268614" w:history="1">
            <w:r w:rsidRPr="00963941">
              <w:rPr>
                <w:rStyle w:val="a5"/>
                <w:noProof/>
                <w:lang w:val="ru-RU"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Pr="00963941">
              <w:rPr>
                <w:rStyle w:val="a5"/>
                <w:noProof/>
                <w:lang w:val="ru-RU"/>
              </w:rPr>
              <w:t>Операции с комплексными числами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_Toc169268614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6DA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716EDA" w14:textId="1A83DC71" w:rsidR="003F0726" w:rsidRDefault="003F0726">
          <w:pPr>
            <w:pStyle w:val="26"/>
            <w:tabs>
              <w:tab w:val="left" w:pos="849"/>
              <w:tab w:val="right" w:leader="dot" w:pos="86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69268615" w:history="1">
            <w:r w:rsidRPr="00963941">
              <w:rPr>
                <w:rStyle w:val="a5"/>
                <w:noProof/>
                <w:lang w:val="ru-RU"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Pr="00963941">
              <w:rPr>
                <w:rStyle w:val="a5"/>
                <w:noProof/>
                <w:lang w:val="ru-RU"/>
              </w:rPr>
              <w:t>Методы поиска корней уравнения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_Toc169268615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6DA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B69D59" w14:textId="29DEE2FA" w:rsidR="003F0726" w:rsidRDefault="003F0726">
          <w:pPr>
            <w:pStyle w:val="15"/>
            <w:tabs>
              <w:tab w:val="left" w:pos="566"/>
              <w:tab w:val="right" w:leader="dot" w:pos="86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69268616" w:history="1">
            <w:r w:rsidRPr="00963941">
              <w:rPr>
                <w:rStyle w:val="a5"/>
                <w:noProof/>
                <w:lang w:val="ru-RU"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Pr="00963941">
              <w:rPr>
                <w:rStyle w:val="a5"/>
                <w:noProof/>
                <w:lang w:val="ru-RU"/>
              </w:rPr>
              <w:t>Программа реализации алгоритмов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_Toc169268616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6DA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BF5EB6" w14:textId="7A91DBD4" w:rsidR="003F0726" w:rsidRDefault="003F0726">
          <w:pPr>
            <w:pStyle w:val="26"/>
            <w:tabs>
              <w:tab w:val="left" w:pos="849"/>
              <w:tab w:val="right" w:leader="dot" w:pos="86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69268617" w:history="1">
            <w:r w:rsidRPr="00963941">
              <w:rPr>
                <w:rStyle w:val="a5"/>
                <w:noProof/>
                <w:lang w:val="ru-RU"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Pr="00963941">
              <w:rPr>
                <w:rStyle w:val="a5"/>
                <w:noProof/>
                <w:lang w:val="ru-RU"/>
              </w:rPr>
              <w:t>Операции с комплексными числами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_Toc169268617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6DA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A13DDE" w14:textId="6EBC863F" w:rsidR="003F0726" w:rsidRDefault="003F0726">
          <w:pPr>
            <w:pStyle w:val="26"/>
            <w:tabs>
              <w:tab w:val="left" w:pos="849"/>
              <w:tab w:val="right" w:leader="dot" w:pos="86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69268618" w:history="1">
            <w:r w:rsidRPr="00963941">
              <w:rPr>
                <w:rStyle w:val="a5"/>
                <w:noProof/>
                <w:lang w:val="ru-RU"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Pr="00963941">
              <w:rPr>
                <w:rStyle w:val="a5"/>
                <w:noProof/>
                <w:lang w:val="ru-RU"/>
              </w:rPr>
              <w:t>Методы поиска корней уравнения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_Toc169268618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6DA8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CF27A6" w14:textId="5DBA9786" w:rsidR="003F0726" w:rsidRDefault="003F0726">
          <w:pPr>
            <w:pStyle w:val="15"/>
            <w:tabs>
              <w:tab w:val="right" w:leader="dot" w:pos="86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69268619" w:history="1">
            <w:r w:rsidRPr="00963941">
              <w:rPr>
                <w:rStyle w:val="a5"/>
                <w:noProof/>
                <w:lang w:val="ru-RU"/>
              </w:rPr>
              <w:t>Заключение.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_Toc169268619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6DA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078668" w14:textId="5430AF0B" w:rsidR="003F0726" w:rsidRDefault="003F0726">
          <w:r>
            <w:rPr>
              <w:b/>
              <w:bCs/>
            </w:rPr>
            <w:fldChar w:fldCharType="end"/>
          </w:r>
        </w:p>
      </w:sdtContent>
    </w:sdt>
    <w:p w14:paraId="5FFE5AE1" w14:textId="77777777" w:rsidR="003F0726" w:rsidRDefault="003F0726">
      <w:pPr>
        <w:suppressAutoHyphens w:val="0"/>
        <w:rPr>
          <w:rFonts w:ascii="Arial" w:hAnsi="Arial" w:cs="Arial"/>
          <w:b/>
          <w:bCs/>
          <w:kern w:val="1"/>
          <w:sz w:val="32"/>
          <w:szCs w:val="32"/>
          <w:lang w:val="ru-RU"/>
        </w:rPr>
      </w:pPr>
      <w:r>
        <w:rPr>
          <w:lang w:val="ru-RU"/>
        </w:rPr>
        <w:br w:type="page"/>
      </w:r>
    </w:p>
    <w:p w14:paraId="22C80468" w14:textId="58CD889A" w:rsidR="00017C2A" w:rsidRPr="00B414BB" w:rsidRDefault="00017C2A" w:rsidP="00017C2A">
      <w:pPr>
        <w:pStyle w:val="1"/>
        <w:numPr>
          <w:ilvl w:val="0"/>
          <w:numId w:val="0"/>
        </w:numPr>
        <w:ind w:left="432" w:hanging="432"/>
        <w:rPr>
          <w:lang w:val="ru-RU"/>
        </w:rPr>
      </w:pPr>
      <w:bookmarkStart w:id="3" w:name="_Toc169268609"/>
      <w:r w:rsidRPr="00B414BB">
        <w:rPr>
          <w:lang w:val="ru-RU"/>
        </w:rPr>
        <w:lastRenderedPageBreak/>
        <w:t>Введение.</w:t>
      </w:r>
      <w:bookmarkEnd w:id="2"/>
      <w:bookmarkEnd w:id="3"/>
    </w:p>
    <w:p w14:paraId="6E5DBF5A" w14:textId="4AAE29EC" w:rsidR="001B29A3" w:rsidRPr="00B414BB" w:rsidRDefault="005D7674" w:rsidP="00B414BB">
      <w:pPr>
        <w:spacing w:line="360" w:lineRule="auto"/>
        <w:ind w:firstLine="720"/>
        <w:jc w:val="both"/>
        <w:rPr>
          <w:sz w:val="26"/>
          <w:szCs w:val="26"/>
          <w:lang w:val="ru-RU"/>
        </w:rPr>
      </w:pPr>
      <w:r w:rsidRPr="00B414BB">
        <w:rPr>
          <w:sz w:val="26"/>
          <w:szCs w:val="26"/>
          <w:lang w:val="ru-RU"/>
        </w:rPr>
        <w:t>В данной работе буду</w:t>
      </w:r>
      <w:r w:rsidR="001B29A3" w:rsidRPr="00B414BB">
        <w:rPr>
          <w:sz w:val="26"/>
          <w:szCs w:val="26"/>
          <w:lang w:val="ru-RU"/>
        </w:rPr>
        <w:t>т рассмотрен</w:t>
      </w:r>
      <w:r w:rsidR="00786114" w:rsidRPr="00B414BB">
        <w:rPr>
          <w:sz w:val="26"/>
          <w:szCs w:val="26"/>
          <w:lang w:val="ru-RU"/>
        </w:rPr>
        <w:t>ы</w:t>
      </w:r>
      <w:r w:rsidR="001B29A3" w:rsidRPr="00B414BB">
        <w:rPr>
          <w:sz w:val="26"/>
          <w:szCs w:val="26"/>
          <w:lang w:val="ru-RU"/>
        </w:rPr>
        <w:t xml:space="preserve"> алгоритм</w:t>
      </w:r>
      <w:r w:rsidRPr="00B414BB">
        <w:rPr>
          <w:sz w:val="26"/>
          <w:szCs w:val="26"/>
          <w:lang w:val="ru-RU"/>
        </w:rPr>
        <w:t>ы</w:t>
      </w:r>
      <w:r w:rsidR="001B29A3" w:rsidRPr="00B414BB">
        <w:rPr>
          <w:sz w:val="26"/>
          <w:szCs w:val="26"/>
          <w:lang w:val="ru-RU"/>
        </w:rPr>
        <w:t xml:space="preserve"> </w:t>
      </w:r>
      <w:r w:rsidR="00B414BB" w:rsidRPr="00B414BB">
        <w:rPr>
          <w:sz w:val="26"/>
          <w:szCs w:val="26"/>
          <w:lang w:val="ru-RU"/>
        </w:rPr>
        <w:t>поиск</w:t>
      </w:r>
      <w:r w:rsidR="00B414BB">
        <w:rPr>
          <w:sz w:val="26"/>
          <w:szCs w:val="26"/>
          <w:lang w:val="ru-RU"/>
        </w:rPr>
        <w:t>а</w:t>
      </w:r>
      <w:r w:rsidR="00B414BB" w:rsidRPr="00B414BB">
        <w:rPr>
          <w:sz w:val="26"/>
          <w:szCs w:val="26"/>
          <w:lang w:val="ru-RU"/>
        </w:rPr>
        <w:t xml:space="preserve"> корней уравнения</w:t>
      </w:r>
      <w:r w:rsidR="00B414BB">
        <w:rPr>
          <w:sz w:val="26"/>
          <w:szCs w:val="26"/>
          <w:lang w:val="ru-RU"/>
        </w:rPr>
        <w:t xml:space="preserve"> и операции с комплексными числами</w:t>
      </w:r>
      <w:r w:rsidRPr="00B414BB">
        <w:rPr>
          <w:sz w:val="26"/>
          <w:szCs w:val="26"/>
          <w:lang w:val="ru-RU"/>
        </w:rPr>
        <w:t xml:space="preserve">. </w:t>
      </w:r>
      <w:r w:rsidR="001B29A3" w:rsidRPr="00B414BB">
        <w:rPr>
          <w:sz w:val="26"/>
          <w:szCs w:val="26"/>
          <w:lang w:val="ru-RU"/>
        </w:rPr>
        <w:t>Целью данной работы является ознакомление с</w:t>
      </w:r>
      <w:r w:rsidRPr="00B414BB">
        <w:rPr>
          <w:sz w:val="26"/>
          <w:szCs w:val="26"/>
          <w:lang w:val="ru-RU"/>
        </w:rPr>
        <w:t xml:space="preserve"> данными методами.</w:t>
      </w:r>
    </w:p>
    <w:p w14:paraId="1D82DB08" w14:textId="50725A96" w:rsidR="005D7674" w:rsidRPr="00B414BB" w:rsidRDefault="005D7674" w:rsidP="00786114">
      <w:pPr>
        <w:spacing w:line="360" w:lineRule="auto"/>
        <w:ind w:firstLine="720"/>
        <w:jc w:val="both"/>
        <w:rPr>
          <w:sz w:val="26"/>
          <w:szCs w:val="26"/>
          <w:lang w:val="ru-RU"/>
        </w:rPr>
      </w:pPr>
      <w:r w:rsidRPr="00B414BB">
        <w:rPr>
          <w:sz w:val="26"/>
          <w:szCs w:val="26"/>
          <w:lang w:val="ru-RU"/>
        </w:rPr>
        <w:t>В первой части работы приведена теория</w:t>
      </w:r>
    </w:p>
    <w:p w14:paraId="401974C8" w14:textId="4E0A013C" w:rsidR="005D7674" w:rsidRPr="00B414BB" w:rsidRDefault="005D7674" w:rsidP="00786114">
      <w:pPr>
        <w:spacing w:line="360" w:lineRule="auto"/>
        <w:ind w:firstLine="720"/>
        <w:jc w:val="both"/>
        <w:rPr>
          <w:sz w:val="26"/>
          <w:szCs w:val="26"/>
          <w:lang w:val="ru-RU"/>
        </w:rPr>
      </w:pPr>
      <w:r w:rsidRPr="00B414BB">
        <w:rPr>
          <w:sz w:val="26"/>
          <w:szCs w:val="26"/>
          <w:lang w:val="ru-RU"/>
        </w:rPr>
        <w:t>Во второй части работы приведены алгоритмы данных методов.</w:t>
      </w:r>
    </w:p>
    <w:p w14:paraId="2BA2034F" w14:textId="77777777" w:rsidR="005D7674" w:rsidRPr="00B414BB" w:rsidRDefault="005D7674" w:rsidP="001B29A3">
      <w:pPr>
        <w:spacing w:line="360" w:lineRule="auto"/>
        <w:ind w:firstLine="720"/>
        <w:rPr>
          <w:sz w:val="26"/>
          <w:szCs w:val="26"/>
          <w:lang w:val="ru-RU"/>
        </w:rPr>
      </w:pPr>
      <w:r w:rsidRPr="00B414BB">
        <w:rPr>
          <w:sz w:val="26"/>
          <w:szCs w:val="26"/>
          <w:lang w:val="ru-RU"/>
        </w:rPr>
        <w:t>В третьей части реализована сама программа.</w:t>
      </w:r>
    </w:p>
    <w:p w14:paraId="0165C1B3" w14:textId="77777777" w:rsidR="00017C2A" w:rsidRPr="00B414BB" w:rsidRDefault="00017C2A" w:rsidP="00017C2A">
      <w:pPr>
        <w:rPr>
          <w:lang w:val="ru-RU"/>
        </w:rPr>
      </w:pPr>
      <w:r w:rsidRPr="00B414BB">
        <w:rPr>
          <w:lang w:val="ru-RU"/>
        </w:rPr>
        <w:br w:type="page"/>
      </w:r>
    </w:p>
    <w:p w14:paraId="37C494E5" w14:textId="77777777" w:rsidR="00B1138C" w:rsidRPr="00B414BB" w:rsidRDefault="00B1138C">
      <w:pPr>
        <w:jc w:val="both"/>
        <w:rPr>
          <w:rFonts w:cs="Arial"/>
          <w:bCs/>
          <w:kern w:val="1"/>
          <w:sz w:val="26"/>
          <w:szCs w:val="26"/>
          <w:lang w:val="ru-RU"/>
        </w:rPr>
      </w:pPr>
    </w:p>
    <w:p w14:paraId="0B90D6C2" w14:textId="65057C30" w:rsidR="00B1138C" w:rsidRPr="00B414BB" w:rsidRDefault="00B414BB" w:rsidP="00FC58CA">
      <w:pPr>
        <w:pStyle w:val="1"/>
        <w:rPr>
          <w:lang w:val="ru-RU"/>
        </w:rPr>
      </w:pPr>
      <w:bookmarkStart w:id="4" w:name="_Toc296011494"/>
      <w:bookmarkStart w:id="5" w:name="_Toc169268610"/>
      <w:r>
        <w:rPr>
          <w:lang w:val="ru-RU"/>
        </w:rPr>
        <w:t>Теоретическая основа</w:t>
      </w:r>
      <w:r w:rsidR="005D7674" w:rsidRPr="00B414BB">
        <w:rPr>
          <w:lang w:val="ru-RU"/>
        </w:rPr>
        <w:t>.</w:t>
      </w:r>
      <w:bookmarkEnd w:id="4"/>
      <w:bookmarkEnd w:id="5"/>
    </w:p>
    <w:p w14:paraId="627E589D" w14:textId="36C22686" w:rsidR="00146E75" w:rsidRPr="00B414BB" w:rsidRDefault="00B414BB" w:rsidP="00146E75">
      <w:pPr>
        <w:pStyle w:val="21"/>
        <w:rPr>
          <w:lang w:val="ru-RU"/>
        </w:rPr>
      </w:pPr>
      <w:bookmarkStart w:id="6" w:name="_Toc169268611"/>
      <w:r>
        <w:rPr>
          <w:lang w:val="ru-RU"/>
        </w:rPr>
        <w:t>Операции с комплексными числами</w:t>
      </w:r>
      <w:bookmarkEnd w:id="6"/>
    </w:p>
    <w:p w14:paraId="46FE4310" w14:textId="77777777" w:rsidR="00B414BB" w:rsidRDefault="00B414BB" w:rsidP="00B414BB">
      <w:pPr>
        <w:rPr>
          <w:lang w:val="ru-RU"/>
        </w:rPr>
      </w:pPr>
    </w:p>
    <w:p w14:paraId="308FB74E" w14:textId="06CDF732" w:rsidR="00B414BB" w:rsidRPr="00B414BB" w:rsidRDefault="00B414BB" w:rsidP="00B414BB">
      <w:pPr>
        <w:rPr>
          <w:lang w:val="ru-RU"/>
        </w:rPr>
      </w:pPr>
      <w:r w:rsidRPr="00B414BB">
        <w:rPr>
          <w:lang w:val="ru-RU"/>
        </w:rPr>
        <w:t xml:space="preserve">Комплексные числа представляют собой расширение вещественных чисел и записываются в виде </w:t>
      </w:r>
      <m:oMath>
        <m:r>
          <w:rPr>
            <w:rFonts w:ascii="Cambria Math" w:hAnsi="Cambria Math"/>
            <w:lang w:val="ru-RU"/>
          </w:rPr>
          <m:t xml:space="preserve"> z = a + bi </m:t>
        </m:r>
      </m:oMath>
      <w:r w:rsidRPr="00B414BB">
        <w:rPr>
          <w:lang w:val="ru-RU"/>
        </w:rPr>
        <w:t xml:space="preserve">, где </w:t>
      </w:r>
      <m:oMath>
        <m:r>
          <w:rPr>
            <w:rFonts w:ascii="Cambria Math" w:hAnsi="Cambria Math"/>
            <w:lang w:val="ru-RU"/>
          </w:rPr>
          <m:t xml:space="preserve"> a</m:t>
        </m:r>
      </m:oMath>
      <w:r w:rsidRPr="00B414BB">
        <w:rPr>
          <w:lang w:val="ru-RU"/>
        </w:rPr>
        <w:t xml:space="preserve"> и </w:t>
      </w:r>
      <m:oMath>
        <m:r>
          <w:rPr>
            <w:rFonts w:ascii="Cambria Math" w:hAnsi="Cambria Math"/>
            <w:lang w:val="ru-RU"/>
          </w:rPr>
          <m:t xml:space="preserve"> b</m:t>
        </m:r>
      </m:oMath>
      <w:r w:rsidRPr="00B414BB">
        <w:rPr>
          <w:lang w:val="ru-RU"/>
        </w:rPr>
        <w:t xml:space="preserve"> — вещественные числа, а </w:t>
      </w:r>
      <m:oMath>
        <m:r>
          <w:rPr>
            <w:rFonts w:ascii="Cambria Math" w:hAnsi="Cambria Math"/>
            <w:lang w:val="ru-RU"/>
          </w:rPr>
          <m:t>i</m:t>
        </m:r>
        <m:r>
          <w:rPr>
            <w:rFonts w:ascii="Cambria Math" w:hAnsi="Cambria Math"/>
            <w:lang w:val="ru-RU"/>
          </w:rPr>
          <m:t xml:space="preserve"> </m:t>
        </m:r>
      </m:oMath>
      <w:r w:rsidRPr="00B414BB">
        <w:rPr>
          <w:lang w:val="ru-RU"/>
        </w:rPr>
        <w:t xml:space="preserve"> — мнимая единица, такая что </w:t>
      </w:r>
      <m:oMath>
        <m:r>
          <w:rPr>
            <w:rFonts w:ascii="Cambria Math" w:hAnsi="Cambria Math"/>
            <w:lang w:val="ru-RU"/>
          </w:rPr>
          <m:t xml:space="preserve"> i^2=-1</m:t>
        </m:r>
      </m:oMath>
      <w:r w:rsidRPr="00B414BB">
        <w:rPr>
          <w:lang w:val="ru-RU"/>
        </w:rPr>
        <w:t xml:space="preserve">. Здесь </w:t>
      </w:r>
      <m:oMath>
        <m:r>
          <w:rPr>
            <w:rFonts w:ascii="Cambria Math" w:hAnsi="Cambria Math"/>
            <w:lang w:val="ru-RU"/>
          </w:rPr>
          <m:t>a</m:t>
        </m:r>
      </m:oMath>
      <w:r w:rsidRPr="00B414BB">
        <w:rPr>
          <w:lang w:val="ru-RU"/>
        </w:rPr>
        <w:t xml:space="preserve"> называется действительной частью, а </w:t>
      </w:r>
      <m:oMath>
        <m:r>
          <w:rPr>
            <w:rFonts w:ascii="Cambria Math" w:hAnsi="Cambria Math"/>
            <w:lang w:val="ru-RU"/>
          </w:rPr>
          <m:t>b</m:t>
        </m:r>
      </m:oMath>
      <w:r w:rsidRPr="00B414BB">
        <w:rPr>
          <w:lang w:val="ru-RU"/>
        </w:rPr>
        <w:t xml:space="preserve"> — мнимой частью комплексного числа </w:t>
      </w:r>
      <m:oMath>
        <m:r>
          <w:rPr>
            <w:rFonts w:ascii="Cambria Math" w:hAnsi="Cambria Math"/>
            <w:lang w:val="ru-RU"/>
          </w:rPr>
          <m:t>z</m:t>
        </m:r>
      </m:oMath>
      <w:r w:rsidRPr="00B414BB">
        <w:rPr>
          <w:lang w:val="ru-RU"/>
        </w:rPr>
        <w:t>.</w:t>
      </w:r>
    </w:p>
    <w:p w14:paraId="147802A1" w14:textId="77777777" w:rsidR="00B414BB" w:rsidRPr="00B414BB" w:rsidRDefault="00B414BB" w:rsidP="00B414BB">
      <w:pPr>
        <w:rPr>
          <w:lang w:val="ru-RU"/>
        </w:rPr>
      </w:pPr>
    </w:p>
    <w:p w14:paraId="5B09A56A" w14:textId="2690E60C" w:rsidR="00B414BB" w:rsidRPr="00B414BB" w:rsidRDefault="00B414BB" w:rsidP="00B414BB">
      <w:pPr>
        <w:rPr>
          <w:lang w:val="ru-RU"/>
        </w:rPr>
      </w:pPr>
      <w:r w:rsidRPr="00B414BB">
        <w:rPr>
          <w:lang w:val="ru-RU"/>
        </w:rPr>
        <w:t>Основные операции с комплексными числами</w:t>
      </w:r>
    </w:p>
    <w:p w14:paraId="1C1BC5ED" w14:textId="77777777" w:rsidR="00B414BB" w:rsidRPr="00B414BB" w:rsidRDefault="00B414BB" w:rsidP="00B414BB">
      <w:pPr>
        <w:rPr>
          <w:lang w:val="ru-RU"/>
        </w:rPr>
      </w:pPr>
    </w:p>
    <w:p w14:paraId="7084D695" w14:textId="025156D3" w:rsidR="00B414BB" w:rsidRPr="00B414BB" w:rsidRDefault="00B414BB" w:rsidP="00B414BB">
      <w:pPr>
        <w:rPr>
          <w:lang w:val="ru-RU"/>
        </w:rPr>
      </w:pPr>
      <w:r w:rsidRPr="00B414BB">
        <w:rPr>
          <w:lang w:val="ru-RU"/>
        </w:rPr>
        <w:t xml:space="preserve">1. </w:t>
      </w:r>
      <w:r>
        <w:rPr>
          <w:lang w:val="ru-RU"/>
        </w:rPr>
        <w:t>С</w:t>
      </w:r>
      <w:r w:rsidRPr="00B414BB">
        <w:rPr>
          <w:lang w:val="ru-RU"/>
        </w:rPr>
        <w:t>ложение:</w:t>
      </w:r>
    </w:p>
    <w:p w14:paraId="332908E4" w14:textId="6B12017A" w:rsidR="00B414BB" w:rsidRPr="00B414BB" w:rsidRDefault="00B414BB" w:rsidP="00B414BB">
      <w:pPr>
        <w:rPr>
          <w:lang w:val="ru-RU"/>
        </w:rPr>
      </w:pPr>
      <w:r w:rsidRPr="00B414BB">
        <w:rPr>
          <w:lang w:val="ru-RU"/>
        </w:rPr>
        <w:t xml:space="preserve">   Для двух комплексных чисел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z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  <m:r>
          <w:rPr>
            <w:rFonts w:ascii="Cambria Math" w:hAnsi="Cambria Math"/>
            <w:lang w:val="ru-RU"/>
          </w:rPr>
          <m:t>=a+bi</m:t>
        </m:r>
      </m:oMath>
      <w:r w:rsidRPr="00B414BB">
        <w:rPr>
          <w:lang w:val="ru-RU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z</m:t>
            </m:r>
          </m:e>
          <m:sub>
            <m:r>
              <w:rPr>
                <w:rFonts w:ascii="Cambria Math" w:hAnsi="Cambria Math"/>
                <w:lang w:val="ru-RU"/>
              </w:rPr>
              <m:t>2</m:t>
            </m:r>
          </m:sub>
        </m:sSub>
        <m:r>
          <w:rPr>
            <w:rFonts w:ascii="Cambria Math" w:hAnsi="Cambria Math"/>
            <w:lang w:val="ru-RU"/>
          </w:rPr>
          <m:t>=c+di</m:t>
        </m:r>
      </m:oMath>
      <w:r w:rsidRPr="00B414BB">
        <w:rPr>
          <w:lang w:val="ru-RU"/>
        </w:rPr>
        <w:t xml:space="preserve"> сумма определяется как:</w:t>
      </w:r>
    </w:p>
    <w:p w14:paraId="63627442" w14:textId="45CB7537" w:rsidR="00B414BB" w:rsidRPr="00B414BB" w:rsidRDefault="00B414BB" w:rsidP="00B414BB">
      <w:r w:rsidRPr="00B414BB">
        <w:rPr>
          <w:lang w:val="ru-RU"/>
        </w:rPr>
        <w:t xml:space="preserve">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=(a+c)+(b+d)i</m:t>
        </m:r>
      </m:oMath>
    </w:p>
    <w:p w14:paraId="187EC8CE" w14:textId="295CA33C" w:rsidR="00B414BB" w:rsidRPr="00E572FD" w:rsidRDefault="00B414BB" w:rsidP="00B414BB">
      <w:pPr>
        <w:rPr>
          <w:lang w:val="ru-RU"/>
        </w:rPr>
      </w:pPr>
      <w:r w:rsidRPr="00E572FD">
        <w:rPr>
          <w:lang w:val="ru-RU"/>
        </w:rPr>
        <w:t xml:space="preserve">      </w:t>
      </w:r>
    </w:p>
    <w:p w14:paraId="52EA42DA" w14:textId="49F14048" w:rsidR="00B414BB" w:rsidRPr="00E572FD" w:rsidRDefault="00B414BB" w:rsidP="00B414BB">
      <w:pPr>
        <w:rPr>
          <w:lang w:val="ru-RU"/>
        </w:rPr>
      </w:pPr>
      <w:r w:rsidRPr="00E572FD">
        <w:rPr>
          <w:lang w:val="ru-RU"/>
        </w:rPr>
        <w:t xml:space="preserve">2. </w:t>
      </w:r>
      <w:r w:rsidRPr="00B414BB">
        <w:rPr>
          <w:lang w:val="ru-RU"/>
        </w:rPr>
        <w:t>Вычитание</w:t>
      </w:r>
      <w:r w:rsidRPr="00E572FD">
        <w:rPr>
          <w:lang w:val="ru-RU"/>
        </w:rPr>
        <w:t>:</w:t>
      </w:r>
    </w:p>
    <w:p w14:paraId="3A3A9648" w14:textId="6B45EDC6" w:rsidR="00B414BB" w:rsidRPr="00B414BB" w:rsidRDefault="00B414BB" w:rsidP="00B414BB">
      <w:pPr>
        <w:rPr>
          <w:lang w:val="ru-RU"/>
        </w:rPr>
      </w:pPr>
      <w:r w:rsidRPr="00E572FD">
        <w:rPr>
          <w:lang w:val="ru-RU"/>
        </w:rPr>
        <w:t xml:space="preserve">   </w:t>
      </w:r>
      <w:r w:rsidRPr="00B414BB">
        <w:rPr>
          <w:lang w:val="ru-RU"/>
        </w:rPr>
        <w:t xml:space="preserve">Для двух комплексных чисел 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z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  <m:r>
          <w:rPr>
            <w:rFonts w:ascii="Cambria Math" w:hAnsi="Cambria Math"/>
            <w:lang w:val="ru-RU"/>
          </w:rPr>
          <m:t xml:space="preserve"> = a + bi и  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z</m:t>
            </m:r>
          </m:e>
          <m:sub>
            <m:r>
              <w:rPr>
                <w:rFonts w:ascii="Cambria Math" w:hAnsi="Cambria Math"/>
                <w:lang w:val="ru-RU"/>
              </w:rPr>
              <m:t>2</m:t>
            </m:r>
          </m:sub>
        </m:sSub>
        <m:r>
          <w:rPr>
            <w:rFonts w:ascii="Cambria Math" w:hAnsi="Cambria Math"/>
            <w:lang w:val="ru-RU"/>
          </w:rPr>
          <m:t xml:space="preserve"> = c + di</m:t>
        </m:r>
      </m:oMath>
      <w:r w:rsidRPr="00B414BB">
        <w:rPr>
          <w:lang w:val="ru-RU"/>
        </w:rPr>
        <w:t xml:space="preserve">  разность определяется </w:t>
      </w:r>
      <w:proofErr w:type="gramStart"/>
      <w:r w:rsidRPr="00B414BB">
        <w:rPr>
          <w:lang w:val="ru-RU"/>
        </w:rPr>
        <w:t xml:space="preserve">как:   </w:t>
      </w:r>
      <w:proofErr w:type="gramEnd"/>
      <w:r w:rsidRPr="00B414BB">
        <w:rPr>
          <w:lang w:val="ru-RU"/>
        </w:rPr>
        <w:t xml:space="preserve">  </w:t>
      </w:r>
      <m:oMath>
        <m:r>
          <w:rPr>
            <w:rFonts w:ascii="Cambria Math" w:hAnsi="Cambria Math"/>
            <w:lang w:val="ru-RU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z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  <m:r>
          <w:rPr>
            <w:rFonts w:ascii="Cambria Math" w:hAnsi="Cambria Math"/>
            <w:lang w:val="ru-RU"/>
          </w:rPr>
          <m:t xml:space="preserve"> - 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z</m:t>
            </m:r>
          </m:e>
          <m:sub>
            <m:r>
              <w:rPr>
                <w:rFonts w:ascii="Cambria Math" w:hAnsi="Cambria Math"/>
                <w:lang w:val="ru-RU"/>
              </w:rPr>
              <m:t>2</m:t>
            </m:r>
          </m:sub>
        </m:sSub>
        <m:r>
          <w:rPr>
            <w:rFonts w:ascii="Cambria Math" w:hAnsi="Cambria Math"/>
            <w:lang w:val="ru-RU"/>
          </w:rPr>
          <m:t xml:space="preserve"> = (a - c) + (b - d)i</m:t>
        </m:r>
      </m:oMath>
    </w:p>
    <w:p w14:paraId="74A40FBB" w14:textId="33113155" w:rsidR="00B414BB" w:rsidRPr="00B414BB" w:rsidRDefault="00B414BB" w:rsidP="00B414BB">
      <w:pPr>
        <w:rPr>
          <w:lang w:val="ru-RU"/>
        </w:rPr>
      </w:pPr>
      <w:r w:rsidRPr="00B414BB">
        <w:rPr>
          <w:lang w:val="ru-RU"/>
        </w:rPr>
        <w:t xml:space="preserve">   </w:t>
      </w:r>
    </w:p>
    <w:p w14:paraId="70817658" w14:textId="52EEE55E" w:rsidR="00B414BB" w:rsidRPr="00B414BB" w:rsidRDefault="00B414BB" w:rsidP="00B414BB">
      <w:pPr>
        <w:rPr>
          <w:lang w:val="ru-RU"/>
        </w:rPr>
      </w:pPr>
      <w:r w:rsidRPr="00B414BB">
        <w:rPr>
          <w:lang w:val="ru-RU"/>
        </w:rPr>
        <w:t>3. Умножение:</w:t>
      </w:r>
    </w:p>
    <w:p w14:paraId="31A6058E" w14:textId="72C9F992" w:rsidR="00B414BB" w:rsidRPr="00B414BB" w:rsidRDefault="00B414BB" w:rsidP="00B414BB">
      <w:pPr>
        <w:rPr>
          <w:lang w:val="ru-RU"/>
        </w:rPr>
      </w:pPr>
      <w:r w:rsidRPr="00B414BB">
        <w:rPr>
          <w:lang w:val="ru-RU"/>
        </w:rPr>
        <w:t xml:space="preserve">   Для двух комплексных чисел 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z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  <m:r>
          <w:rPr>
            <w:rFonts w:ascii="Cambria Math" w:hAnsi="Cambria Math"/>
            <w:lang w:val="ru-RU"/>
          </w:rPr>
          <m:t xml:space="preserve"> = a + bi  и  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z</m:t>
            </m:r>
          </m:e>
          <m:sub>
            <m:r>
              <w:rPr>
                <w:rFonts w:ascii="Cambria Math" w:hAnsi="Cambria Math"/>
                <w:lang w:val="ru-RU"/>
              </w:rPr>
              <m:t>2</m:t>
            </m:r>
          </m:sub>
        </m:sSub>
        <m:r>
          <w:rPr>
            <w:rFonts w:ascii="Cambria Math" w:hAnsi="Cambria Math"/>
            <w:lang w:val="ru-RU"/>
          </w:rPr>
          <m:t xml:space="preserve"> = c + di</m:t>
        </m:r>
      </m:oMath>
      <w:r w:rsidRPr="00B414BB">
        <w:rPr>
          <w:lang w:val="ru-RU"/>
        </w:rPr>
        <w:t xml:space="preserve">  произведение определяется как:</w:t>
      </w:r>
    </w:p>
    <w:p w14:paraId="2C98B9D3" w14:textId="77777777" w:rsidR="00E572FD" w:rsidRPr="00E572FD" w:rsidRDefault="00B414BB" w:rsidP="00B414BB">
      <w:pPr>
        <w:rPr>
          <w:lang w:val="ru-RU"/>
        </w:rPr>
      </w:pPr>
      <w:r w:rsidRPr="00E572FD">
        <w:rPr>
          <w:lang w:val="ru-RU"/>
        </w:rPr>
        <w:t xml:space="preserve">  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  <m:r>
          <w:rPr>
            <w:rFonts w:ascii="Cambria Math" w:hAnsi="Cambria Math"/>
            <w:lang w:val="ru-RU"/>
          </w:rPr>
          <m:t>⋅</m:t>
        </m:r>
        <m:r>
          <w:rPr>
            <w:rFonts w:ascii="Cambria Math" w:hAnsi="Cambria Math"/>
            <w:lang w:val="ru-RU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  <w:lang w:val="ru-RU"/>
              </w:rPr>
              <m:t>2</m:t>
            </m:r>
          </m:sub>
        </m:sSub>
        <m:r>
          <w:rPr>
            <w:rFonts w:ascii="Cambria Math" w:hAnsi="Cambria Math"/>
            <w:lang w:val="ru-RU"/>
          </w:rPr>
          <m:t xml:space="preserve"> = </m:t>
        </m:r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</w:rPr>
              <m:t>a</m:t>
            </m:r>
            <m:r>
              <w:rPr>
                <w:rFonts w:ascii="Cambria Math" w:hAnsi="Cambria Math"/>
                <w:lang w:val="ru-RU"/>
              </w:rPr>
              <m:t xml:space="preserve"> + </m:t>
            </m:r>
            <m:r>
              <w:rPr>
                <w:rFonts w:ascii="Cambria Math" w:hAnsi="Cambria Math"/>
              </w:rPr>
              <m:t>bi</m:t>
            </m:r>
          </m:e>
        </m:d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</w:rPr>
              <m:t>c</m:t>
            </m:r>
            <m:r>
              <w:rPr>
                <w:rFonts w:ascii="Cambria Math" w:hAnsi="Cambria Math"/>
                <w:lang w:val="ru-RU"/>
              </w:rPr>
              <m:t xml:space="preserve"> + </m:t>
            </m:r>
            <m:r>
              <w:rPr>
                <w:rFonts w:ascii="Cambria Math" w:hAnsi="Cambria Math"/>
              </w:rPr>
              <m:t>di</m:t>
            </m:r>
          </m:e>
        </m:d>
        <m:r>
          <w:rPr>
            <w:rFonts w:ascii="Cambria Math" w:hAnsi="Cambria Math"/>
            <w:lang w:val="ru-RU"/>
          </w:rPr>
          <m:t xml:space="preserve">= </m:t>
        </m:r>
        <m:r>
          <w:rPr>
            <w:rFonts w:ascii="Cambria Math" w:hAnsi="Cambria Math"/>
          </w:rPr>
          <m:t>ac</m:t>
        </m:r>
        <m:r>
          <w:rPr>
            <w:rFonts w:ascii="Cambria Math" w:hAnsi="Cambria Math"/>
            <w:lang w:val="ru-RU"/>
          </w:rPr>
          <m:t xml:space="preserve"> + </m:t>
        </m:r>
        <m:r>
          <w:rPr>
            <w:rFonts w:ascii="Cambria Math" w:hAnsi="Cambria Math"/>
          </w:rPr>
          <m:t>adi</m:t>
        </m:r>
        <m:r>
          <w:rPr>
            <w:rFonts w:ascii="Cambria Math" w:hAnsi="Cambria Math"/>
            <w:lang w:val="ru-RU"/>
          </w:rPr>
          <m:t xml:space="preserve"> + </m:t>
        </m:r>
        <m:r>
          <w:rPr>
            <w:rFonts w:ascii="Cambria Math" w:hAnsi="Cambria Math"/>
          </w:rPr>
          <m:t>bci</m:t>
        </m:r>
        <m:r>
          <w:rPr>
            <w:rFonts w:ascii="Cambria Math" w:hAnsi="Cambria Math"/>
            <w:lang w:val="ru-RU"/>
          </w:rPr>
          <m:t xml:space="preserve"> + </m:t>
        </m:r>
        <m:r>
          <w:rPr>
            <w:rFonts w:ascii="Cambria Math" w:hAnsi="Cambria Math"/>
          </w:rPr>
          <m:t>bd</m:t>
        </m:r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r>
              <w:rPr>
                <w:rFonts w:ascii="Cambria Math" w:hAnsi="Cambria Math"/>
              </w:rPr>
              <m:t>i</m:t>
            </m:r>
            <m:ctrlPr>
              <w:rPr>
                <w:rFonts w:ascii="Cambria Math" w:hAnsi="Cambria Math"/>
                <w:i/>
              </w:rPr>
            </m:ctrlPr>
          </m:e>
          <m:sup>
            <m:r>
              <w:rPr>
                <w:rFonts w:ascii="Cambria Math" w:hAnsi="Cambria Math"/>
                <w:lang w:val="ru-RU"/>
              </w:rPr>
              <m:t>2</m:t>
            </m:r>
          </m:sup>
        </m:sSup>
        <m:r>
          <w:rPr>
            <w:rFonts w:ascii="Cambria Math" w:hAnsi="Cambria Math"/>
            <w:lang w:val="ru-RU"/>
          </w:rPr>
          <m:t xml:space="preserve"> = </m:t>
        </m:r>
      </m:oMath>
    </w:p>
    <w:p w14:paraId="4EDE97FE" w14:textId="70529E88" w:rsidR="00B414BB" w:rsidRDefault="00E572FD" w:rsidP="00B414BB">
      <m:oMathPara>
        <m:oMath>
          <m:r>
            <w:rPr>
              <w:rFonts w:ascii="Cambria Math" w:hAnsi="Cambria Math"/>
              <w:lang w:val="ru-RU"/>
            </w:rPr>
            <m:t>(</m:t>
          </m:r>
          <m:r>
            <w:rPr>
              <w:rFonts w:ascii="Cambria Math" w:hAnsi="Cambria Math"/>
            </w:rPr>
            <m:t>ac</m:t>
          </m:r>
          <m:r>
            <w:rPr>
              <w:rFonts w:ascii="Cambria Math" w:hAnsi="Cambria Math"/>
              <w:lang w:val="ru-RU"/>
            </w:rPr>
            <m:t xml:space="preserve"> - </m:t>
          </m:r>
          <m:r>
            <w:rPr>
              <w:rFonts w:ascii="Cambria Math" w:hAnsi="Cambria Math"/>
            </w:rPr>
            <m:t>bd</m:t>
          </m:r>
          <m:r>
            <w:rPr>
              <w:rFonts w:ascii="Cambria Math" w:hAnsi="Cambria Math"/>
              <w:lang w:val="ru-RU"/>
            </w:rPr>
            <m:t>) + (</m:t>
          </m:r>
          <m:r>
            <w:rPr>
              <w:rFonts w:ascii="Cambria Math" w:hAnsi="Cambria Math"/>
            </w:rPr>
            <m:t>ad</m:t>
          </m:r>
          <m:r>
            <w:rPr>
              <w:rFonts w:ascii="Cambria Math" w:hAnsi="Cambria Math"/>
              <w:lang w:val="ru-RU"/>
            </w:rPr>
            <m:t xml:space="preserve"> + </m:t>
          </m:r>
          <m:r>
            <w:rPr>
              <w:rFonts w:ascii="Cambria Math" w:hAnsi="Cambria Math"/>
            </w:rPr>
            <m:t>bc</m:t>
          </m:r>
          <m:r>
            <w:rPr>
              <w:rFonts w:ascii="Cambria Math" w:hAnsi="Cambria Math"/>
              <w:lang w:val="ru-RU"/>
            </w:rPr>
            <m:t>)</m:t>
          </m:r>
          <m:r>
            <w:rPr>
              <w:rFonts w:ascii="Cambria Math" w:hAnsi="Cambria Math"/>
            </w:rPr>
            <m:t>i</m:t>
          </m:r>
        </m:oMath>
      </m:oMathPara>
    </w:p>
    <w:p w14:paraId="35EE51C1" w14:textId="77777777" w:rsidR="00E572FD" w:rsidRPr="00E572FD" w:rsidRDefault="00E572FD" w:rsidP="00B414BB">
      <w:pPr>
        <w:rPr>
          <w:lang w:val="ru-RU"/>
        </w:rPr>
      </w:pPr>
    </w:p>
    <w:p w14:paraId="79D8D52F" w14:textId="609304FB" w:rsidR="00B414BB" w:rsidRPr="00B414BB" w:rsidRDefault="00B414BB" w:rsidP="00B414BB">
      <w:pPr>
        <w:rPr>
          <w:lang w:val="ru-RU"/>
        </w:rPr>
      </w:pPr>
      <w:r w:rsidRPr="00B414BB">
        <w:rPr>
          <w:lang w:val="ru-RU"/>
        </w:rPr>
        <w:t xml:space="preserve">   Поскольку  </w:t>
      </w:r>
      <m:oMath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r>
              <w:rPr>
                <w:rFonts w:ascii="Cambria Math" w:hAnsi="Cambria Math"/>
                <w:lang w:val="ru-RU"/>
              </w:rPr>
              <m:t>i</m:t>
            </m:r>
          </m:e>
          <m:sup>
            <m:r>
              <w:rPr>
                <w:rFonts w:ascii="Cambria Math" w:hAnsi="Cambria Math"/>
                <w:lang w:val="ru-RU"/>
              </w:rPr>
              <m:t>2</m:t>
            </m:r>
          </m:sup>
        </m:sSup>
        <m:r>
          <w:rPr>
            <w:rFonts w:ascii="Cambria Math" w:hAnsi="Cambria Math"/>
            <w:lang w:val="ru-RU"/>
          </w:rPr>
          <m:t xml:space="preserve"> </m:t>
        </m:r>
        <m:r>
          <w:rPr>
            <w:rFonts w:ascii="Cambria Math" w:hAnsi="Cambria Math"/>
            <w:lang w:val="ru-RU"/>
          </w:rPr>
          <m:t>= -1</m:t>
        </m:r>
      </m:oMath>
      <w:r w:rsidRPr="00B414BB">
        <w:rPr>
          <w:lang w:val="ru-RU"/>
        </w:rPr>
        <w:t xml:space="preserve"> , то формула принимает вид:</w:t>
      </w:r>
    </w:p>
    <w:p w14:paraId="0E775580" w14:textId="58881C23" w:rsidR="00B414BB" w:rsidRPr="00B414BB" w:rsidRDefault="00B414BB" w:rsidP="00B414BB"/>
    <w:p w14:paraId="1317D8DC" w14:textId="3927932C" w:rsidR="00B414BB" w:rsidRPr="00B414BB" w:rsidRDefault="00B414BB" w:rsidP="00B414BB">
      <w:r w:rsidRPr="00B414BB">
        <w:t xml:space="preserve">  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⋅</m:t>
        </m:r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 = (ac - bd) + (ad + bc)i</m:t>
        </m:r>
      </m:oMath>
    </w:p>
    <w:p w14:paraId="14E71CBB" w14:textId="78AC4CF2" w:rsidR="00B414BB" w:rsidRPr="00E572FD" w:rsidRDefault="00B414BB" w:rsidP="00B414BB"/>
    <w:p w14:paraId="0145FD3E" w14:textId="77777777" w:rsidR="00B414BB" w:rsidRPr="00E572FD" w:rsidRDefault="00B414BB" w:rsidP="00B414BB"/>
    <w:p w14:paraId="7510D5B0" w14:textId="2A361BC2" w:rsidR="00B414BB" w:rsidRPr="00B414BB" w:rsidRDefault="00B414BB" w:rsidP="00B414BB">
      <w:pPr>
        <w:rPr>
          <w:lang w:val="ru-RU"/>
        </w:rPr>
      </w:pPr>
      <w:r w:rsidRPr="00B414BB">
        <w:rPr>
          <w:lang w:val="ru-RU"/>
        </w:rPr>
        <w:t>4. Деление:</w:t>
      </w:r>
    </w:p>
    <w:p w14:paraId="21E2BA8D" w14:textId="0A453BBA" w:rsidR="00B414BB" w:rsidRPr="00B414BB" w:rsidRDefault="00B414BB" w:rsidP="00B414BB">
      <w:pPr>
        <w:rPr>
          <w:lang w:val="ru-RU"/>
        </w:rPr>
      </w:pPr>
      <w:r w:rsidRPr="00B414BB">
        <w:rPr>
          <w:lang w:val="ru-RU"/>
        </w:rPr>
        <w:t xml:space="preserve">   Для двух комплексных чисел 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z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  <m:r>
          <w:rPr>
            <w:rFonts w:ascii="Cambria Math" w:hAnsi="Cambria Math"/>
            <w:lang w:val="ru-RU"/>
          </w:rPr>
          <m:t xml:space="preserve"> = a + bi  и  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z</m:t>
            </m:r>
          </m:e>
          <m:sub>
            <m:r>
              <w:rPr>
                <w:rFonts w:ascii="Cambria Math" w:hAnsi="Cambria Math"/>
                <w:lang w:val="ru-RU"/>
              </w:rPr>
              <m:t>2</m:t>
            </m:r>
          </m:sub>
        </m:sSub>
        <m:r>
          <w:rPr>
            <w:rFonts w:ascii="Cambria Math" w:hAnsi="Cambria Math"/>
            <w:lang w:val="ru-RU"/>
          </w:rPr>
          <m:t xml:space="preserve"> = c + di</m:t>
        </m:r>
      </m:oMath>
      <w:r w:rsidRPr="00B414BB">
        <w:rPr>
          <w:lang w:val="ru-RU"/>
        </w:rPr>
        <w:t xml:space="preserve">  частное определяется как:</w:t>
      </w:r>
    </w:p>
    <w:p w14:paraId="40DAEBB7" w14:textId="2B140915" w:rsidR="00B414BB" w:rsidRPr="00B414BB" w:rsidRDefault="00B414BB" w:rsidP="00B414BB">
      <w:pPr>
        <w:rPr>
          <w:lang w:val="ru-RU"/>
        </w:rPr>
      </w:pPr>
      <w:r w:rsidRPr="00B414BB">
        <w:rPr>
          <w:lang w:val="ru-RU"/>
        </w:rPr>
        <w:t xml:space="preserve">    </w:t>
      </w:r>
      <m:oMath>
        <m:f>
          <m:fPr>
            <m:ctrlPr>
              <w:rPr>
                <w:rFonts w:ascii="Cambria Math" w:hAnsi="Cambria Math"/>
                <w:i/>
                <w:lang w:val="ru-RU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z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z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2</m:t>
                </m:r>
              </m:sub>
            </m:sSub>
          </m:den>
        </m:f>
        <m:r>
          <w:rPr>
            <w:rFonts w:ascii="Cambria Math" w:hAnsi="Cambria Math"/>
            <w:lang w:val="ru-RU"/>
          </w:rPr>
          <m:t xml:space="preserve"> =</m:t>
        </m:r>
        <m:f>
          <m:fPr>
            <m:ctrlPr>
              <w:rPr>
                <w:rFonts w:ascii="Cambria Math" w:hAnsi="Cambria Math"/>
                <w:i/>
                <w:lang w:val="ru-RU"/>
              </w:rPr>
            </m:ctrlPr>
          </m:fPr>
          <m:num>
            <m:r>
              <w:rPr>
                <w:rFonts w:ascii="Cambria Math" w:hAnsi="Cambria Math"/>
                <w:lang w:val="ru-RU"/>
              </w:rPr>
              <m:t>a + bi</m:t>
            </m:r>
          </m:num>
          <m:den>
            <m:r>
              <w:rPr>
                <w:rFonts w:ascii="Cambria Math" w:hAnsi="Cambria Math"/>
                <w:lang w:val="ru-RU"/>
              </w:rPr>
              <m:t>c + di</m:t>
            </m:r>
          </m:den>
        </m:f>
      </m:oMath>
    </w:p>
    <w:p w14:paraId="2991AC84" w14:textId="56C85CE0" w:rsidR="00B414BB" w:rsidRPr="00B414BB" w:rsidRDefault="00B414BB" w:rsidP="00B414BB">
      <w:pPr>
        <w:rPr>
          <w:lang w:val="ru-RU"/>
        </w:rPr>
      </w:pPr>
      <w:r w:rsidRPr="00B414BB">
        <w:rPr>
          <w:lang w:val="ru-RU"/>
        </w:rPr>
        <w:t xml:space="preserve">   </w:t>
      </w:r>
    </w:p>
    <w:p w14:paraId="5494000B" w14:textId="35C8C8ED" w:rsidR="00B414BB" w:rsidRPr="00B414BB" w:rsidRDefault="00B414BB" w:rsidP="00B414BB">
      <w:pPr>
        <w:rPr>
          <w:lang w:val="ru-RU"/>
        </w:rPr>
      </w:pPr>
      <w:r w:rsidRPr="00B414BB">
        <w:rPr>
          <w:lang w:val="ru-RU"/>
        </w:rPr>
        <w:t xml:space="preserve">   Для упрощения необходимо умножить числитель и знаменатель на сопряжённое комплексное число к знаменателю  </w:t>
      </w:r>
      <m:oMath>
        <m:r>
          <w:rPr>
            <w:rFonts w:ascii="Cambria Math" w:hAnsi="Cambria Math"/>
            <w:lang w:val="ru-RU"/>
          </w:rPr>
          <m:t>c - di</m:t>
        </m:r>
      </m:oMath>
      <w:r w:rsidRPr="00B414BB">
        <w:rPr>
          <w:lang w:val="ru-RU"/>
        </w:rPr>
        <w:t xml:space="preserve"> :</w:t>
      </w:r>
    </w:p>
    <w:p w14:paraId="466199AB" w14:textId="3384FBEC" w:rsidR="00B414BB" w:rsidRPr="00B414BB" w:rsidRDefault="00B414BB" w:rsidP="00B414BB">
      <w:pPr>
        <w:rPr>
          <w:lang w:val="ru-RU"/>
        </w:rPr>
      </w:pPr>
      <w:r w:rsidRPr="00B414BB">
        <w:rPr>
          <w:lang w:val="ru-RU"/>
        </w:rPr>
        <w:t xml:space="preserve">   </w:t>
      </w:r>
      <m:oMath>
        <m:f>
          <m:fPr>
            <m:ctrlPr>
              <w:rPr>
                <w:rFonts w:ascii="Cambria Math" w:hAnsi="Cambria Math"/>
                <w:i/>
                <w:lang w:val="ru-RU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z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z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2</m:t>
                </m:r>
              </m:sub>
            </m:sSub>
          </m:den>
        </m:f>
        <m:r>
          <w:rPr>
            <w:rFonts w:ascii="Cambria Math" w:hAnsi="Cambria Math"/>
            <w:lang w:val="ru-RU"/>
          </w:rPr>
          <m:t xml:space="preserve"> </m:t>
        </m:r>
        <m:r>
          <w:rPr>
            <w:rFonts w:ascii="Cambria Math" w:hAnsi="Cambria Math"/>
            <w:lang w:val="ru-RU"/>
          </w:rPr>
          <m:t xml:space="preserve"> =</m:t>
        </m:r>
        <m:f>
          <m:fPr>
            <m:ctrlPr>
              <w:rPr>
                <w:rFonts w:ascii="Cambria Math" w:hAnsi="Cambria Math"/>
                <w:i/>
                <w:lang w:val="ru-RU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lang w:val="ru-RU"/>
                  </w:rPr>
                </m:ctrlPr>
              </m:dPr>
              <m:e>
                <m:r>
                  <w:rPr>
                    <w:rFonts w:ascii="Cambria Math" w:hAnsi="Cambria Math"/>
                    <w:lang w:val="ru-RU"/>
                  </w:rPr>
                  <m:t>a + bi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  <w:lang w:val="ru-RU"/>
                  </w:rPr>
                </m:ctrlPr>
              </m:dPr>
              <m:e>
                <m:r>
                  <w:rPr>
                    <w:rFonts w:ascii="Cambria Math" w:hAnsi="Cambria Math"/>
                    <w:lang w:val="ru-RU"/>
                  </w:rPr>
                  <m:t>c - di</m:t>
                </m:r>
              </m:e>
            </m:d>
          </m:num>
          <m:den>
            <m:d>
              <m:dPr>
                <m:ctrlPr>
                  <w:rPr>
                    <w:rFonts w:ascii="Cambria Math" w:hAnsi="Cambria Math"/>
                    <w:i/>
                    <w:lang w:val="ru-RU"/>
                  </w:rPr>
                </m:ctrlPr>
              </m:dPr>
              <m:e>
                <m:r>
                  <w:rPr>
                    <w:rFonts w:ascii="Cambria Math" w:hAnsi="Cambria Math"/>
                    <w:lang w:val="ru-RU"/>
                  </w:rPr>
                  <m:t>c + di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  <w:lang w:val="ru-RU"/>
                  </w:rPr>
                </m:ctrlPr>
              </m:dPr>
              <m:e>
                <m:r>
                  <w:rPr>
                    <w:rFonts w:ascii="Cambria Math" w:hAnsi="Cambria Math"/>
                    <w:lang w:val="ru-RU"/>
                  </w:rPr>
                  <m:t>c - di</m:t>
                </m:r>
              </m:e>
            </m:d>
          </m:den>
        </m:f>
        <m:r>
          <w:rPr>
            <w:rFonts w:ascii="Cambria Math" w:hAnsi="Cambria Math"/>
            <w:lang w:val="ru-RU"/>
          </w:rPr>
          <m:t xml:space="preserve"> =</m:t>
        </m:r>
        <m:f>
          <m:fPr>
            <m:ctrlPr>
              <w:rPr>
                <w:rFonts w:ascii="Cambria Math" w:hAnsi="Cambria Math"/>
                <w:i/>
                <w:lang w:val="ru-RU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lang w:val="ru-RU"/>
                  </w:rPr>
                </m:ctrlPr>
              </m:dPr>
              <m:e>
                <m:r>
                  <w:rPr>
                    <w:rFonts w:ascii="Cambria Math" w:hAnsi="Cambria Math"/>
                    <w:lang w:val="ru-RU"/>
                  </w:rPr>
                  <m:t>ac + bd</m:t>
                </m:r>
              </m:e>
            </m:d>
            <m:r>
              <w:rPr>
                <w:rFonts w:ascii="Cambria Math" w:hAnsi="Cambria Math"/>
                <w:lang w:val="ru-RU"/>
              </w:rPr>
              <m:t xml:space="preserve">+ </m:t>
            </m:r>
            <m:d>
              <m:dPr>
                <m:ctrlPr>
                  <w:rPr>
                    <w:rFonts w:ascii="Cambria Math" w:hAnsi="Cambria Math"/>
                    <w:i/>
                    <w:lang w:val="ru-RU"/>
                  </w:rPr>
                </m:ctrlPr>
              </m:dPr>
              <m:e>
                <m:r>
                  <w:rPr>
                    <w:rFonts w:ascii="Cambria Math" w:hAnsi="Cambria Math"/>
                    <w:lang w:val="ru-RU"/>
                  </w:rPr>
                  <m:t>bc - ad</m:t>
                </m:r>
              </m:e>
            </m:d>
            <m:r>
              <w:rPr>
                <w:rFonts w:ascii="Cambria Math" w:hAnsi="Cambria Math"/>
                <w:lang w:val="ru-RU"/>
              </w:rPr>
              <m:t>i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pPr>
              <m:e>
                <m:r>
                  <w:rPr>
                    <w:rFonts w:ascii="Cambria Math" w:hAnsi="Cambria Math"/>
                    <w:lang w:val="ru-RU"/>
                  </w:rPr>
                  <m:t>c</m:t>
                </m:r>
              </m:e>
              <m:sup>
                <m:r>
                  <w:rPr>
                    <w:rFonts w:ascii="Cambria Math" w:hAnsi="Cambria Math"/>
                    <w:lang w:val="ru-RU"/>
                  </w:rPr>
                  <m:t>2</m:t>
                </m:r>
              </m:sup>
            </m:sSup>
            <m:r>
              <w:rPr>
                <w:rFonts w:ascii="Cambria Math" w:hAnsi="Cambria Math"/>
                <w:lang w:val="ru-RU"/>
              </w:rPr>
              <m:t xml:space="preserve">+ </m:t>
            </m:r>
            <m:sSup>
              <m:sSup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pPr>
              <m:e>
                <m:r>
                  <w:rPr>
                    <w:rFonts w:ascii="Cambria Math" w:hAnsi="Cambria Math"/>
                    <w:lang w:val="ru-RU"/>
                  </w:rPr>
                  <m:t>d</m:t>
                </m:r>
              </m:e>
              <m:sup>
                <m:r>
                  <w:rPr>
                    <w:rFonts w:ascii="Cambria Math" w:hAnsi="Cambria Math"/>
                    <w:lang w:val="ru-RU"/>
                  </w:rPr>
                  <m:t>2</m:t>
                </m:r>
              </m:sup>
            </m:sSup>
          </m:den>
        </m:f>
      </m:oMath>
    </w:p>
    <w:p w14:paraId="29510812" w14:textId="21F23EEA" w:rsidR="00B414BB" w:rsidRPr="00B414BB" w:rsidRDefault="00B414BB" w:rsidP="00B414BB">
      <w:pPr>
        <w:rPr>
          <w:lang w:val="ru-RU"/>
        </w:rPr>
      </w:pPr>
      <w:r w:rsidRPr="00B414BB">
        <w:rPr>
          <w:lang w:val="ru-RU"/>
        </w:rPr>
        <w:t xml:space="preserve">   </w:t>
      </w:r>
    </w:p>
    <w:p w14:paraId="24AF50F0" w14:textId="77777777" w:rsidR="00B414BB" w:rsidRPr="00B414BB" w:rsidRDefault="00B414BB" w:rsidP="00B414BB">
      <w:pPr>
        <w:rPr>
          <w:lang w:val="ru-RU"/>
        </w:rPr>
      </w:pPr>
    </w:p>
    <w:p w14:paraId="233E5010" w14:textId="21A1201D" w:rsidR="00B414BB" w:rsidRPr="00E572FD" w:rsidRDefault="00B414BB" w:rsidP="00B414BB">
      <w:pPr>
        <w:rPr>
          <w:i/>
          <w:lang w:val="ru-RU"/>
        </w:rPr>
      </w:pPr>
      <w:r w:rsidRPr="00B414BB">
        <w:rPr>
          <w:lang w:val="ru-RU"/>
        </w:rPr>
        <w:t xml:space="preserve">Для возведения комплексного числа  </w:t>
      </w:r>
      <m:oMath>
        <m:r>
          <w:rPr>
            <w:rFonts w:ascii="Cambria Math" w:hAnsi="Cambria Math"/>
            <w:lang w:val="ru-RU"/>
          </w:rPr>
          <m:t>z = a + bi</m:t>
        </m:r>
      </m:oMath>
      <w:r w:rsidRPr="00B414BB">
        <w:rPr>
          <w:lang w:val="ru-RU"/>
        </w:rPr>
        <w:t xml:space="preserve">  в степень  </w:t>
      </w:r>
      <m:oMath>
        <m:r>
          <w:rPr>
            <w:rFonts w:ascii="Cambria Math" w:hAnsi="Cambria Math"/>
            <w:lang w:val="ru-RU"/>
          </w:rPr>
          <m:t>n</m:t>
        </m:r>
      </m:oMath>
      <w:r w:rsidRPr="00B414BB">
        <w:rPr>
          <w:lang w:val="ru-RU"/>
        </w:rPr>
        <w:t xml:space="preserve">  удобно использовать показательное представление комплексных чисел, основанное на формуле Эйлера:</w:t>
      </w:r>
      <w:r w:rsidR="00E572FD" w:rsidRPr="00E572FD">
        <w:rPr>
          <w:lang w:val="ru-RU"/>
        </w:rPr>
        <w:t xml:space="preserve"> </w:t>
      </w:r>
      <m:oMath>
        <m:r>
          <w:rPr>
            <w:rFonts w:ascii="Cambria Math" w:hAnsi="Cambria Math"/>
            <w:lang w:val="ru-RU"/>
          </w:rPr>
          <m:t>z = r</m:t>
        </m:r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r>
              <w:rPr>
                <w:rFonts w:ascii="Cambria Math" w:hAnsi="Cambria Math"/>
                <w:lang w:val="ru-RU"/>
              </w:rPr>
              <m:t>e</m:t>
            </m:r>
          </m:e>
          <m:sup>
            <m:r>
              <w:rPr>
                <w:rFonts w:ascii="Cambria Math" w:hAnsi="Cambria Math"/>
                <w:lang w:val="ru-RU"/>
              </w:rPr>
              <m:t>i</m:t>
            </m:r>
            <m:r>
              <w:rPr>
                <w:rFonts w:ascii="Cambria Math" w:hAnsi="Cambria Math"/>
                <w:lang w:val="ru-RU"/>
              </w:rPr>
              <m:t>θ</m:t>
            </m:r>
          </m:sup>
        </m:sSup>
      </m:oMath>
    </w:p>
    <w:p w14:paraId="28923820" w14:textId="4605B274" w:rsidR="00B414BB" w:rsidRPr="00B414BB" w:rsidRDefault="00B414BB" w:rsidP="00B414BB">
      <w:pPr>
        <w:rPr>
          <w:lang w:val="ru-RU"/>
        </w:rPr>
      </w:pPr>
    </w:p>
    <w:p w14:paraId="0C7FF3F4" w14:textId="02CFB285" w:rsidR="00B414BB" w:rsidRPr="00B414BB" w:rsidRDefault="00B414BB" w:rsidP="00B414BB">
      <w:pPr>
        <w:rPr>
          <w:lang w:val="ru-RU"/>
        </w:rPr>
      </w:pPr>
      <w:r w:rsidRPr="00B414BB">
        <w:rPr>
          <w:lang w:val="ru-RU"/>
        </w:rPr>
        <w:t xml:space="preserve">где  </w:t>
      </w:r>
      <m:oMath>
        <m:r>
          <w:rPr>
            <w:rFonts w:ascii="Cambria Math" w:hAnsi="Cambria Math"/>
            <w:lang w:val="ru-RU"/>
          </w:rPr>
          <m:t>r = |z| =</m:t>
        </m:r>
        <m:rad>
          <m:radPr>
            <m:degHide m:val="1"/>
            <m:ctrlPr>
              <w:rPr>
                <w:rFonts w:ascii="Cambria Math" w:hAnsi="Cambria Math"/>
                <w:i/>
                <w:lang w:val="ru-RU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pPr>
              <m:e>
                <m:r>
                  <w:rPr>
                    <w:rFonts w:ascii="Cambria Math" w:hAnsi="Cambria Math"/>
                    <w:lang w:val="ru-RU"/>
                  </w:rPr>
                  <m:t>a</m:t>
                </m:r>
              </m:e>
              <m:sup>
                <m:r>
                  <w:rPr>
                    <w:rFonts w:ascii="Cambria Math" w:hAnsi="Cambria Math"/>
                    <w:lang w:val="ru-RU"/>
                  </w:rPr>
                  <m:t>2</m:t>
                </m:r>
              </m:sup>
            </m:sSup>
            <m:r>
              <w:rPr>
                <w:rFonts w:ascii="Cambria Math" w:hAnsi="Cambria Math"/>
                <w:lang w:val="ru-RU"/>
              </w:rPr>
              <m:t xml:space="preserve">+ </m:t>
            </m:r>
            <m:sSup>
              <m:sSup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pPr>
              <m:e>
                <m:r>
                  <w:rPr>
                    <w:rFonts w:ascii="Cambria Math" w:hAnsi="Cambria Math"/>
                    <w:lang w:val="ru-RU"/>
                  </w:rPr>
                  <m:t>b</m:t>
                </m:r>
              </m:e>
              <m:sup>
                <m:r>
                  <w:rPr>
                    <w:rFonts w:ascii="Cambria Math" w:hAnsi="Cambria Math"/>
                    <w:lang w:val="ru-RU"/>
                  </w:rPr>
                  <m:t>2</m:t>
                </m:r>
              </m:sup>
            </m:sSup>
          </m:e>
        </m:rad>
      </m:oMath>
      <w:r w:rsidRPr="00B414BB">
        <w:rPr>
          <w:lang w:val="ru-RU"/>
        </w:rPr>
        <w:t xml:space="preserve">  — модуль числа, а  </w:t>
      </w:r>
      <m:oMath>
        <m:r>
          <w:rPr>
            <w:rFonts w:ascii="Cambria Math" w:hAnsi="Cambria Math"/>
            <w:lang w:val="ru-RU"/>
          </w:rPr>
          <m:t>θ</m:t>
        </m:r>
        <m:r>
          <w:rPr>
            <w:rFonts w:ascii="Cambria Math" w:hAnsi="Cambria Math"/>
            <w:lang w:val="ru-RU"/>
          </w:rPr>
          <m:t xml:space="preserve"> = arg(z)</m:t>
        </m:r>
      </m:oMath>
      <w:r w:rsidRPr="00B414BB">
        <w:rPr>
          <w:lang w:val="ru-RU"/>
        </w:rPr>
        <w:t xml:space="preserve">  — аргумент числа (угол в полярных координатах).</w:t>
      </w:r>
    </w:p>
    <w:p w14:paraId="5E4DE231" w14:textId="0CD10E94" w:rsidR="00B414BB" w:rsidRPr="00B414BB" w:rsidRDefault="00B414BB" w:rsidP="00B414BB">
      <w:pPr>
        <w:rPr>
          <w:lang w:val="ru-RU"/>
        </w:rPr>
      </w:pPr>
      <w:r w:rsidRPr="00B414BB">
        <w:rPr>
          <w:lang w:val="ru-RU"/>
        </w:rPr>
        <w:lastRenderedPageBreak/>
        <w:t xml:space="preserve">Тогда возведение в степень  </w:t>
      </w:r>
      <m:oMath>
        <m:r>
          <w:rPr>
            <w:rFonts w:ascii="Cambria Math" w:hAnsi="Cambria Math"/>
            <w:lang w:val="ru-RU"/>
          </w:rPr>
          <m:t>n</m:t>
        </m:r>
      </m:oMath>
      <w:r w:rsidRPr="00B414BB">
        <w:rPr>
          <w:lang w:val="ru-RU"/>
        </w:rPr>
        <w:t xml:space="preserve">  определяется как:</w:t>
      </w:r>
    </w:p>
    <w:p w14:paraId="6CEB5D2C" w14:textId="7BBEECEB" w:rsidR="00B414BB" w:rsidRPr="00B414BB" w:rsidRDefault="00B414BB" w:rsidP="00B414BB"/>
    <w:p w14:paraId="1C6245FD" w14:textId="6C9507F8" w:rsidR="00B414BB" w:rsidRPr="00B414BB" w:rsidRDefault="00E572FD" w:rsidP="00B414BB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 xml:space="preserve"> 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r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w:rPr>
                          <w:rFonts w:ascii="Cambria Math" w:hAnsi="Cambria Math"/>
                        </w:rPr>
                        <m:t>θ</m:t>
                      </m:r>
                    </m:sup>
                  </m:sSup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 xml:space="preserve"> 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 xml:space="preserve">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in</m:t>
              </m:r>
              <m:r>
                <w:rPr>
                  <w:rFonts w:ascii="Cambria Math" w:hAnsi="Cambria Math"/>
                </w:rPr>
                <m:t>θ</m:t>
              </m:r>
            </m:sup>
          </m:sSup>
        </m:oMath>
      </m:oMathPara>
    </w:p>
    <w:p w14:paraId="0123CF0F" w14:textId="5527DDD2" w:rsidR="00B414BB" w:rsidRPr="00B414BB" w:rsidRDefault="00B414BB" w:rsidP="00B414BB">
      <w:pPr>
        <w:rPr>
          <w:lang w:val="ru-RU"/>
        </w:rPr>
      </w:pPr>
    </w:p>
    <w:p w14:paraId="55CB2540" w14:textId="77777777" w:rsidR="00B414BB" w:rsidRPr="00B414BB" w:rsidRDefault="00B414BB" w:rsidP="00B414BB">
      <w:pPr>
        <w:rPr>
          <w:lang w:val="ru-RU"/>
        </w:rPr>
      </w:pPr>
    </w:p>
    <w:p w14:paraId="39AE9F68" w14:textId="77777777" w:rsidR="00B414BB" w:rsidRPr="00B414BB" w:rsidRDefault="00B414BB" w:rsidP="00B414BB">
      <w:pPr>
        <w:rPr>
          <w:lang w:val="ru-RU"/>
        </w:rPr>
      </w:pPr>
    </w:p>
    <w:p w14:paraId="7B261BB0" w14:textId="536CBB6B" w:rsidR="00B414BB" w:rsidRPr="00B414BB" w:rsidRDefault="00B414BB" w:rsidP="00B414BB">
      <w:pPr>
        <w:rPr>
          <w:lang w:val="ru-RU"/>
        </w:rPr>
      </w:pPr>
      <w:r w:rsidRPr="00B414BB">
        <w:rPr>
          <w:lang w:val="ru-RU"/>
        </w:rPr>
        <w:t xml:space="preserve">Извлечение корня  </w:t>
      </w:r>
      <m:oMath>
        <m:r>
          <w:rPr>
            <w:rFonts w:ascii="Cambria Math" w:hAnsi="Cambria Math"/>
            <w:lang w:val="ru-RU"/>
          </w:rPr>
          <m:t>n</m:t>
        </m:r>
      </m:oMath>
      <w:r w:rsidRPr="00B414BB">
        <w:rPr>
          <w:lang w:val="ru-RU"/>
        </w:rPr>
        <w:t xml:space="preserve">-й степени из комплексного числа также удобно проводить в показательной форме. Корни из комплексного числа  </w:t>
      </w:r>
      <m:oMath>
        <m:r>
          <w:rPr>
            <w:rFonts w:ascii="Cambria Math" w:hAnsi="Cambria Math"/>
            <w:lang w:val="ru-RU"/>
          </w:rPr>
          <m:t>z = r</m:t>
        </m:r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r>
              <w:rPr>
                <w:rFonts w:ascii="Cambria Math" w:hAnsi="Cambria Math"/>
                <w:lang w:val="ru-RU"/>
              </w:rPr>
              <m:t>e</m:t>
            </m:r>
          </m:e>
          <m:sup>
            <m:r>
              <w:rPr>
                <w:rFonts w:ascii="Cambria Math" w:hAnsi="Cambria Math"/>
                <w:lang w:val="ru-RU"/>
              </w:rPr>
              <m:t>i</m:t>
            </m:r>
            <m:r>
              <w:rPr>
                <w:rFonts w:ascii="Cambria Math" w:hAnsi="Cambria Math"/>
                <w:lang w:val="ru-RU"/>
              </w:rPr>
              <m:t>θ</m:t>
            </m:r>
          </m:sup>
        </m:sSup>
      </m:oMath>
      <w:r w:rsidRPr="00B414BB">
        <w:rPr>
          <w:lang w:val="ru-RU"/>
        </w:rPr>
        <w:t xml:space="preserve">  определяются по формуле:</w:t>
      </w:r>
    </w:p>
    <w:p w14:paraId="00013703" w14:textId="52BC9358" w:rsidR="00B414BB" w:rsidRPr="00B414BB" w:rsidRDefault="00B414BB" w:rsidP="00B414BB">
      <w:pPr>
        <w:rPr>
          <w:lang w:val="ru-RU"/>
        </w:rPr>
      </w:pPr>
    </w:p>
    <w:p w14:paraId="49A81C2C" w14:textId="23686032" w:rsidR="00B414BB" w:rsidRPr="00B414BB" w:rsidRDefault="00E572FD" w:rsidP="00B414BB">
      <w:pPr>
        <w:rPr>
          <w:lang w:val="ru-RU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ru-RU"/>
                </w:rPr>
              </m:ctrlPr>
            </m:sSupPr>
            <m:e>
              <m:r>
                <w:rPr>
                  <w:rFonts w:ascii="Cambria Math" w:hAnsi="Cambria Math"/>
                  <w:lang w:val="ru-RU"/>
                </w:rPr>
                <m:t>z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ru-RU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ru-RU"/>
                    </w:rPr>
                    <m:t>n</m:t>
                  </m:r>
                </m:den>
              </m:f>
            </m:sup>
          </m:sSup>
          <m:r>
            <w:rPr>
              <w:rFonts w:ascii="Cambria Math" w:hAnsi="Cambria Math"/>
              <w:lang w:val="ru-RU"/>
            </w:rPr>
            <m:t xml:space="preserve"> = </m:t>
          </m:r>
          <m:rad>
            <m:radPr>
              <m:ctrlPr>
                <w:rPr>
                  <w:rFonts w:ascii="Cambria Math" w:hAnsi="Cambria Math"/>
                  <w:i/>
                  <w:lang w:val="ru-RU"/>
                </w:rPr>
              </m:ctrlPr>
            </m:radPr>
            <m:deg>
              <m:r>
                <w:rPr>
                  <w:rFonts w:ascii="Cambria Math" w:hAnsi="Cambria Math"/>
                  <w:lang w:val="ru-RU"/>
                </w:rPr>
                <m:t>n</m:t>
              </m:r>
            </m:deg>
            <m:e>
              <m:r>
                <w:rPr>
                  <w:rFonts w:ascii="Cambria Math" w:hAnsi="Cambria Math"/>
                  <w:lang w:val="ru-RU"/>
                </w:rPr>
                <m:t>r</m:t>
              </m:r>
            </m:e>
          </m:rad>
          <m:r>
            <w:rPr>
              <w:rFonts w:ascii="Cambria Math" w:hAnsi="Cambria Math"/>
              <w:lang w:val="ru-RU"/>
            </w:rPr>
            <m:t xml:space="preserve"> ( </m:t>
          </m:r>
          <m:sSup>
            <m:sSupPr>
              <m:ctrlPr>
                <w:rPr>
                  <w:rFonts w:ascii="Cambria Math" w:hAnsi="Cambria Math"/>
                  <w:i/>
                  <w:lang w:val="ru-RU"/>
                </w:rPr>
              </m:ctrlPr>
            </m:sSupPr>
            <m:e>
              <m:r>
                <w:rPr>
                  <w:rFonts w:ascii="Cambria Math" w:hAnsi="Cambria Math"/>
                  <w:lang w:val="ru-RU"/>
                </w:rPr>
                <m:t>e</m:t>
              </m:r>
            </m:e>
            <m:sup>
              <m:r>
                <w:rPr>
                  <w:rFonts w:ascii="Cambria Math" w:hAnsi="Cambria Math"/>
                  <w:lang w:val="ru-RU"/>
                </w:rPr>
                <m:t>i</m:t>
              </m:r>
              <m:f>
                <m:f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θ</m:t>
                      </m:r>
                      <m:r>
                        <w:rPr>
                          <w:rFonts w:ascii="Cambria Math" w:hAnsi="Cambria Math"/>
                          <w:lang w:val="ru-RU"/>
                        </w:rPr>
                        <m:t xml:space="preserve"> + 2k</m:t>
                      </m:r>
                      <m:r>
                        <w:rPr>
                          <w:rFonts w:ascii="Cambria Math" w:hAnsi="Cambria Math"/>
                          <w:lang w:val="ru-RU"/>
                        </w:rPr>
                        <m:t>π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  <w:lang w:val="ru-RU"/>
                    </w:rPr>
                    <m:t>n</m:t>
                  </m:r>
                </m:den>
              </m:f>
            </m:sup>
          </m:sSup>
          <m:r>
            <w:rPr>
              <w:rFonts w:ascii="Cambria Math" w:hAnsi="Cambria Math"/>
              <w:lang w:val="ru-RU"/>
            </w:rPr>
            <m:t xml:space="preserve">, </m:t>
          </m:r>
          <m:r>
            <w:rPr>
              <w:rFonts w:ascii="Cambria Math" w:hAnsi="Cambria Math"/>
              <w:lang w:val="ru-RU"/>
            </w:rPr>
            <m:t xml:space="preserve"> </m:t>
          </m:r>
          <m:r>
            <w:rPr>
              <w:rFonts w:ascii="Cambria Math" w:hAnsi="Cambria Math"/>
              <w:lang w:val="ru-RU"/>
            </w:rPr>
            <m:t>k = 0, 1,</m:t>
          </m:r>
          <m:r>
            <w:rPr>
              <w:rFonts w:ascii="Cambria Math" w:hAnsi="Cambria Math"/>
              <w:lang w:val="ru-RU"/>
            </w:rPr>
            <m:t xml:space="preserve"> …</m:t>
          </m:r>
          <m:r>
            <w:rPr>
              <w:rFonts w:ascii="Cambria Math" w:hAnsi="Cambria Math"/>
              <w:lang w:val="ru-RU"/>
            </w:rPr>
            <m:t>, n-1</m:t>
          </m:r>
        </m:oMath>
      </m:oMathPara>
    </w:p>
    <w:p w14:paraId="514D92A9" w14:textId="2EE64BD8" w:rsidR="00B414BB" w:rsidRPr="00B414BB" w:rsidRDefault="00B414BB" w:rsidP="00B414BB">
      <w:pPr>
        <w:rPr>
          <w:lang w:val="ru-RU"/>
        </w:rPr>
      </w:pPr>
    </w:p>
    <w:p w14:paraId="28003A75" w14:textId="283F1415" w:rsidR="00B414BB" w:rsidRDefault="00B414BB" w:rsidP="00B414BB">
      <w:pPr>
        <w:rPr>
          <w:lang w:val="ru-RU"/>
        </w:rPr>
      </w:pPr>
      <w:r w:rsidRPr="00B414BB">
        <w:rPr>
          <w:lang w:val="ru-RU"/>
        </w:rPr>
        <w:t xml:space="preserve">Это означает, что  </w:t>
      </w:r>
      <m:oMath>
        <m:r>
          <w:rPr>
            <w:rFonts w:ascii="Cambria Math" w:hAnsi="Cambria Math"/>
            <w:lang w:val="ru-RU"/>
          </w:rPr>
          <m:t xml:space="preserve">n </m:t>
        </m:r>
      </m:oMath>
      <w:r w:rsidRPr="00B414BB">
        <w:rPr>
          <w:lang w:val="ru-RU"/>
        </w:rPr>
        <w:t xml:space="preserve">-й корень из комплексного числа имеет  </w:t>
      </w:r>
      <m:oMath>
        <m:r>
          <w:rPr>
            <w:rFonts w:ascii="Cambria Math" w:hAnsi="Cambria Math"/>
            <w:lang w:val="ru-RU"/>
          </w:rPr>
          <m:t>n</m:t>
        </m:r>
      </m:oMath>
      <w:r w:rsidRPr="00B414BB">
        <w:rPr>
          <w:lang w:val="ru-RU"/>
        </w:rPr>
        <w:t xml:space="preserve">  различных значений, расположенных равномерно на комплексной плоскости по углам</w:t>
      </w:r>
    </w:p>
    <w:p w14:paraId="16F22A72" w14:textId="63530F75" w:rsidR="00934095" w:rsidRDefault="00934095" w:rsidP="00B414BB">
      <w:pPr>
        <w:rPr>
          <w:lang w:val="ru-RU"/>
        </w:rPr>
      </w:pPr>
    </w:p>
    <w:p w14:paraId="0484F69D" w14:textId="4C0F2D28" w:rsidR="00934095" w:rsidRDefault="00934095" w:rsidP="00934095">
      <w:pPr>
        <w:pStyle w:val="21"/>
        <w:rPr>
          <w:lang w:val="ru-RU"/>
        </w:rPr>
      </w:pPr>
      <w:bookmarkStart w:id="7" w:name="_Toc169268612"/>
      <w:r>
        <w:rPr>
          <w:lang w:val="ru-RU"/>
        </w:rPr>
        <w:t>Методы поиска корней уравнения</w:t>
      </w:r>
      <w:bookmarkEnd w:id="7"/>
    </w:p>
    <w:p w14:paraId="6FCE073B" w14:textId="77777777" w:rsidR="00934095" w:rsidRPr="00934095" w:rsidRDefault="00934095" w:rsidP="00934095">
      <w:pPr>
        <w:rPr>
          <w:lang w:val="ru-RU"/>
        </w:rPr>
      </w:pPr>
    </w:p>
    <w:p w14:paraId="49A29EEE" w14:textId="77777777" w:rsidR="00934095" w:rsidRPr="00934095" w:rsidRDefault="00934095" w:rsidP="00934095">
      <w:pPr>
        <w:rPr>
          <w:lang w:val="ru-RU"/>
        </w:rPr>
      </w:pPr>
    </w:p>
    <w:p w14:paraId="7EB7E3A1" w14:textId="6803F61C" w:rsidR="00934095" w:rsidRPr="00934095" w:rsidRDefault="00934095" w:rsidP="00934095">
      <w:pPr>
        <w:rPr>
          <w:lang w:val="ru-RU"/>
        </w:rPr>
      </w:pPr>
      <w:r w:rsidRPr="00934095">
        <w:rPr>
          <w:lang w:val="ru-RU"/>
        </w:rPr>
        <w:t xml:space="preserve">Метод дихотомии, или метод </w:t>
      </w:r>
      <w:proofErr w:type="spellStart"/>
      <w:r w:rsidRPr="00934095">
        <w:rPr>
          <w:lang w:val="ru-RU"/>
        </w:rPr>
        <w:t>бисекции</w:t>
      </w:r>
      <w:proofErr w:type="spellEnd"/>
      <w:r w:rsidRPr="00934095">
        <w:rPr>
          <w:lang w:val="ru-RU"/>
        </w:rPr>
        <w:t xml:space="preserve">, основан на теореме Больцано-Коши: если непрерывная функция </w:t>
      </w:r>
      <m:oMath>
        <m:r>
          <w:rPr>
            <w:rFonts w:ascii="Cambria Math" w:hAnsi="Cambria Math"/>
            <w:lang w:val="ru-RU"/>
          </w:rPr>
          <m:t>f(x)</m:t>
        </m:r>
      </m:oMath>
      <w:r w:rsidRPr="00934095">
        <w:rPr>
          <w:lang w:val="ru-RU"/>
        </w:rPr>
        <w:t xml:space="preserve">  имеет разные знаки на концах отрезка</w:t>
      </w:r>
      <w:r>
        <w:rPr>
          <w:lang w:val="ru-RU"/>
        </w:rPr>
        <w:t xml:space="preserve"> </w:t>
      </w:r>
      <m:oMath>
        <m:r>
          <w:rPr>
            <w:rFonts w:ascii="Cambria Math" w:hAnsi="Cambria Math"/>
            <w:lang w:val="ru-RU"/>
          </w:rPr>
          <m:t>[a, b]</m:t>
        </m:r>
      </m:oMath>
      <w:r w:rsidRPr="00934095">
        <w:rPr>
          <w:lang w:val="ru-RU"/>
        </w:rPr>
        <w:t xml:space="preserve">, то на этом отрезке существует хотя бы один корень уравнения </w:t>
      </w:r>
      <m:oMath>
        <m:r>
          <w:rPr>
            <w:rFonts w:ascii="Cambria Math" w:hAnsi="Cambria Math"/>
            <w:lang w:val="ru-RU"/>
          </w:rPr>
          <m:t>f(x) = 0</m:t>
        </m:r>
      </m:oMath>
      <w:r w:rsidRPr="00934095">
        <w:rPr>
          <w:lang w:val="ru-RU"/>
        </w:rPr>
        <w:t>.</w:t>
      </w:r>
    </w:p>
    <w:p w14:paraId="6FA48927" w14:textId="77777777" w:rsidR="00934095" w:rsidRPr="00934095" w:rsidRDefault="00934095" w:rsidP="00934095">
      <w:pPr>
        <w:rPr>
          <w:lang w:val="ru-RU"/>
        </w:rPr>
      </w:pPr>
    </w:p>
    <w:p w14:paraId="162E8C24" w14:textId="77777777" w:rsidR="00934095" w:rsidRPr="00934095" w:rsidRDefault="00934095" w:rsidP="00934095">
      <w:pPr>
        <w:rPr>
          <w:lang w:val="ru-RU"/>
        </w:rPr>
      </w:pPr>
      <w:r w:rsidRPr="00934095">
        <w:rPr>
          <w:lang w:val="ru-RU"/>
        </w:rPr>
        <w:t>Алгоритм:</w:t>
      </w:r>
    </w:p>
    <w:p w14:paraId="12C2F502" w14:textId="66F4E8C1" w:rsidR="00934095" w:rsidRPr="00934095" w:rsidRDefault="00934095" w:rsidP="00934095">
      <w:pPr>
        <w:rPr>
          <w:lang w:val="ru-RU"/>
        </w:rPr>
      </w:pPr>
      <w:r w:rsidRPr="00934095">
        <w:rPr>
          <w:lang w:val="ru-RU"/>
        </w:rPr>
        <w:t xml:space="preserve">1. Найти середину отрезка </w:t>
      </w:r>
      <m:oMath>
        <m:r>
          <w:rPr>
            <w:rFonts w:ascii="Cambria Math" w:hAnsi="Cambria Math"/>
            <w:lang w:val="ru-RU"/>
          </w:rPr>
          <m:t>c =</m:t>
        </m:r>
        <m:f>
          <m:fPr>
            <m:ctrlPr>
              <w:rPr>
                <w:rFonts w:ascii="Cambria Math" w:hAnsi="Cambria Math"/>
                <w:i/>
                <w:lang w:val="ru-RU"/>
              </w:rPr>
            </m:ctrlPr>
          </m:fPr>
          <m:num>
            <m:r>
              <w:rPr>
                <w:rFonts w:ascii="Cambria Math" w:hAnsi="Cambria Math"/>
                <w:lang w:val="ru-RU"/>
              </w:rPr>
              <m:t>a + b</m:t>
            </m:r>
          </m:num>
          <m:den>
            <m:r>
              <w:rPr>
                <w:rFonts w:ascii="Cambria Math" w:hAnsi="Cambria Math"/>
                <w:lang w:val="ru-RU"/>
              </w:rPr>
              <m:t>2</m:t>
            </m:r>
          </m:den>
        </m:f>
      </m:oMath>
      <w:r w:rsidRPr="00934095">
        <w:rPr>
          <w:lang w:val="ru-RU"/>
        </w:rPr>
        <w:t xml:space="preserve"> .</w:t>
      </w:r>
    </w:p>
    <w:p w14:paraId="5C3DFC7B" w14:textId="2154EA19" w:rsidR="00934095" w:rsidRPr="00934095" w:rsidRDefault="00934095" w:rsidP="00934095">
      <w:pPr>
        <w:rPr>
          <w:lang w:val="ru-RU"/>
        </w:rPr>
      </w:pPr>
      <w:r w:rsidRPr="00934095">
        <w:rPr>
          <w:lang w:val="ru-RU"/>
        </w:rPr>
        <w:t xml:space="preserve">2. Вычислить </w:t>
      </w:r>
      <m:oMath>
        <m:r>
          <w:rPr>
            <w:rFonts w:ascii="Cambria Math" w:hAnsi="Cambria Math"/>
            <w:lang w:val="ru-RU"/>
          </w:rPr>
          <m:t>f(c)</m:t>
        </m:r>
      </m:oMath>
      <w:r w:rsidRPr="00934095">
        <w:rPr>
          <w:lang w:val="ru-RU"/>
        </w:rPr>
        <w:t xml:space="preserve"> .</w:t>
      </w:r>
    </w:p>
    <w:p w14:paraId="510BE1B6" w14:textId="41A3E6E7" w:rsidR="00934095" w:rsidRPr="00934095" w:rsidRDefault="00934095" w:rsidP="00934095">
      <w:pPr>
        <w:rPr>
          <w:lang w:val="ru-RU"/>
        </w:rPr>
      </w:pPr>
      <w:r w:rsidRPr="00934095">
        <w:rPr>
          <w:lang w:val="ru-RU"/>
        </w:rPr>
        <w:t xml:space="preserve">3. Если </w:t>
      </w:r>
      <m:oMath>
        <m:r>
          <w:rPr>
            <w:rFonts w:ascii="Cambria Math" w:hAnsi="Cambria Math"/>
            <w:lang w:val="ru-RU"/>
          </w:rPr>
          <m:t>f</m:t>
        </m:r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a</m:t>
            </m:r>
          </m:e>
        </m:d>
        <m:r>
          <w:rPr>
            <w:rFonts w:ascii="Cambria Math" w:hAnsi="Cambria Math"/>
            <w:lang w:val="ru-RU"/>
          </w:rPr>
          <m:t>⋅</m:t>
        </m:r>
        <m:r>
          <w:rPr>
            <w:rFonts w:ascii="Cambria Math" w:hAnsi="Cambria Math"/>
            <w:lang w:val="ru-RU"/>
          </w:rPr>
          <m:t xml:space="preserve"> f(c) &lt; 0</m:t>
        </m:r>
      </m:oMath>
      <w:r w:rsidRPr="00934095">
        <w:rPr>
          <w:lang w:val="ru-RU"/>
        </w:rPr>
        <w:t xml:space="preserve"> , то корень находится на отрезке</w:t>
      </w:r>
      <w:r>
        <w:rPr>
          <w:lang w:val="ru-RU"/>
        </w:rPr>
        <w:t xml:space="preserve"> </w:t>
      </w:r>
      <m:oMath>
        <m:r>
          <w:rPr>
            <w:rFonts w:ascii="Cambria Math" w:hAnsi="Cambria Math"/>
            <w:lang w:val="ru-RU"/>
          </w:rPr>
          <m:t>[a, c]</m:t>
        </m:r>
      </m:oMath>
      <w:r w:rsidRPr="00934095">
        <w:rPr>
          <w:lang w:val="ru-RU"/>
        </w:rPr>
        <w:t>; иначе, на отрезке</w:t>
      </w:r>
      <w:r>
        <w:rPr>
          <w:lang w:val="ru-RU"/>
        </w:rPr>
        <w:t xml:space="preserve"> </w:t>
      </w:r>
      <m:oMath>
        <m:r>
          <w:rPr>
            <w:rFonts w:ascii="Cambria Math" w:hAnsi="Cambria Math"/>
            <w:lang w:val="ru-RU"/>
          </w:rPr>
          <m:t>[c, b]</m:t>
        </m:r>
      </m:oMath>
      <w:r w:rsidRPr="00934095">
        <w:rPr>
          <w:lang w:val="ru-RU"/>
        </w:rPr>
        <w:t>.</w:t>
      </w:r>
    </w:p>
    <w:p w14:paraId="4FDED397" w14:textId="77777777" w:rsidR="00934095" w:rsidRPr="00934095" w:rsidRDefault="00934095" w:rsidP="00934095">
      <w:pPr>
        <w:rPr>
          <w:lang w:val="ru-RU"/>
        </w:rPr>
      </w:pPr>
      <w:r w:rsidRPr="00934095">
        <w:rPr>
          <w:lang w:val="ru-RU"/>
        </w:rPr>
        <w:t>4. Повторять шаги 1-3 до достижения заданной точности.</w:t>
      </w:r>
    </w:p>
    <w:p w14:paraId="326824D8" w14:textId="77777777" w:rsidR="00934095" w:rsidRPr="00934095" w:rsidRDefault="00934095" w:rsidP="00934095">
      <w:pPr>
        <w:rPr>
          <w:lang w:val="ru-RU"/>
        </w:rPr>
      </w:pPr>
    </w:p>
    <w:p w14:paraId="7FD2CB09" w14:textId="77777777" w:rsidR="00934095" w:rsidRPr="00934095" w:rsidRDefault="00934095" w:rsidP="00934095">
      <w:pPr>
        <w:rPr>
          <w:lang w:val="ru-RU"/>
        </w:rPr>
      </w:pPr>
    </w:p>
    <w:p w14:paraId="54C41C98" w14:textId="65C864CA" w:rsidR="00934095" w:rsidRPr="00934095" w:rsidRDefault="00934095" w:rsidP="00934095">
      <w:pPr>
        <w:rPr>
          <w:lang w:val="ru-RU"/>
        </w:rPr>
      </w:pPr>
      <w:r w:rsidRPr="00934095">
        <w:rPr>
          <w:lang w:val="ru-RU"/>
        </w:rPr>
        <w:t xml:space="preserve">Метод простых итераций основывается на преобразовании исходного уравнения </w:t>
      </w:r>
      <m:oMath>
        <m:r>
          <w:rPr>
            <w:rFonts w:ascii="Cambria Math" w:hAnsi="Cambria Math"/>
            <w:lang w:val="ru-RU"/>
          </w:rPr>
          <m:t>f(x) = 0</m:t>
        </m:r>
      </m:oMath>
      <w:r w:rsidRPr="00934095">
        <w:rPr>
          <w:lang w:val="ru-RU"/>
        </w:rPr>
        <w:t xml:space="preserve">  в эквивалентное уравнение </w:t>
      </w:r>
      <m:oMath>
        <m:r>
          <w:rPr>
            <w:rFonts w:ascii="Cambria Math" w:hAnsi="Cambria Math"/>
            <w:lang w:val="ru-RU"/>
          </w:rPr>
          <m:t>x =</m:t>
        </m:r>
        <m:r>
          <w:rPr>
            <w:rFonts w:ascii="Cambria Math" w:hAnsi="Cambria Math"/>
            <w:lang w:val="ru-RU"/>
          </w:rPr>
          <m:t>ϕ</m:t>
        </m:r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x</m:t>
            </m:r>
          </m:e>
        </m:d>
      </m:oMath>
      <w:r w:rsidRPr="00934095">
        <w:rPr>
          <w:lang w:val="ru-RU"/>
        </w:rPr>
        <w:t xml:space="preserve"> .</w:t>
      </w:r>
    </w:p>
    <w:p w14:paraId="0289C4AB" w14:textId="77777777" w:rsidR="00934095" w:rsidRPr="00934095" w:rsidRDefault="00934095" w:rsidP="00934095">
      <w:pPr>
        <w:rPr>
          <w:lang w:val="ru-RU"/>
        </w:rPr>
      </w:pPr>
    </w:p>
    <w:p w14:paraId="7A4A989A" w14:textId="77777777" w:rsidR="00934095" w:rsidRPr="00934095" w:rsidRDefault="00934095" w:rsidP="00934095">
      <w:pPr>
        <w:rPr>
          <w:lang w:val="ru-RU"/>
        </w:rPr>
      </w:pPr>
      <w:r w:rsidRPr="00934095">
        <w:rPr>
          <w:lang w:val="ru-RU"/>
        </w:rPr>
        <w:t>Алгоритм:</w:t>
      </w:r>
    </w:p>
    <w:p w14:paraId="1ACD4CE7" w14:textId="0072F82F" w:rsidR="00934095" w:rsidRPr="00934095" w:rsidRDefault="00934095" w:rsidP="00934095">
      <w:pPr>
        <w:rPr>
          <w:lang w:val="ru-RU"/>
        </w:rPr>
      </w:pPr>
      <w:r w:rsidRPr="00934095">
        <w:rPr>
          <w:lang w:val="ru-RU"/>
        </w:rPr>
        <w:t xml:space="preserve">1. Начальное приближение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lang w:val="ru-RU"/>
              </w:rPr>
              <m:t>0</m:t>
            </m:r>
          </m:sub>
        </m:sSub>
      </m:oMath>
      <w:r w:rsidRPr="00934095">
        <w:rPr>
          <w:lang w:val="ru-RU"/>
        </w:rPr>
        <w:t xml:space="preserve"> .</w:t>
      </w:r>
    </w:p>
    <w:p w14:paraId="510BF52F" w14:textId="767B35F1" w:rsidR="00934095" w:rsidRPr="00934095" w:rsidRDefault="00934095" w:rsidP="00934095">
      <w:pPr>
        <w:rPr>
          <w:lang w:val="ru-RU"/>
        </w:rPr>
      </w:pPr>
      <w:r w:rsidRPr="00934095">
        <w:rPr>
          <w:lang w:val="ru-RU"/>
        </w:rPr>
        <w:t xml:space="preserve">2. Итерационный процесс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lang w:val="ru-RU"/>
              </w:rPr>
              <m:t>n+1</m:t>
            </m:r>
          </m:sub>
        </m:sSub>
        <m:r>
          <w:rPr>
            <w:rFonts w:ascii="Cambria Math" w:hAnsi="Cambria Math"/>
            <w:lang w:val="ru-RU"/>
          </w:rPr>
          <m:t xml:space="preserve"> =</m:t>
        </m:r>
        <m:r>
          <w:rPr>
            <w:rFonts w:ascii="Cambria Math" w:hAnsi="Cambria Math"/>
            <w:lang w:val="ru-RU"/>
          </w:rPr>
          <m:t>ϕ</m:t>
        </m:r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n</m:t>
                </m:r>
              </m:sub>
            </m:sSub>
          </m:e>
        </m:d>
      </m:oMath>
      <w:r w:rsidRPr="00934095">
        <w:rPr>
          <w:lang w:val="ru-RU"/>
        </w:rPr>
        <w:t xml:space="preserve"> .</w:t>
      </w:r>
    </w:p>
    <w:p w14:paraId="52C9FFEA" w14:textId="60736656" w:rsidR="00934095" w:rsidRPr="00934095" w:rsidRDefault="00934095" w:rsidP="00934095">
      <w:pPr>
        <w:rPr>
          <w:lang w:val="ru-RU"/>
        </w:rPr>
      </w:pPr>
      <w:r w:rsidRPr="00934095">
        <w:rPr>
          <w:lang w:val="ru-RU"/>
        </w:rPr>
        <w:t xml:space="preserve">3. Продолжать итерации, пока не будет достигнута заданная точность </w:t>
      </w:r>
      <m:oMath>
        <m:r>
          <w:rPr>
            <w:rFonts w:ascii="Cambria Math" w:hAnsi="Cambria Math"/>
            <w:lang w:val="ru-RU"/>
          </w:rPr>
          <m:t>|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lang w:val="ru-RU"/>
              </w:rPr>
              <m:t>n+1</m:t>
            </m:r>
          </m:sub>
        </m:sSub>
        <m:r>
          <w:rPr>
            <w:rFonts w:ascii="Cambria Math" w:hAnsi="Cambria Math"/>
            <w:lang w:val="ru-RU"/>
          </w:rPr>
          <m:t xml:space="preserve"> - 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lang w:val="ru-RU"/>
              </w:rPr>
              <m:t>n</m:t>
            </m:r>
          </m:sub>
        </m:sSub>
        <m:r>
          <w:rPr>
            <w:rFonts w:ascii="Cambria Math" w:hAnsi="Cambria Math"/>
            <w:lang w:val="ru-RU"/>
          </w:rPr>
          <m:t>| &lt;</m:t>
        </m:r>
        <m:r>
          <w:rPr>
            <w:rFonts w:ascii="Cambria Math" w:hAnsi="Cambria Math"/>
            <w:lang w:val="ru-RU"/>
          </w:rPr>
          <m:t>ϵ</m:t>
        </m:r>
        <m:r>
          <w:rPr>
            <w:rFonts w:ascii="Cambria Math" w:hAnsi="Cambria Math"/>
            <w:lang w:val="ru-RU"/>
          </w:rPr>
          <m:t xml:space="preserve"> </m:t>
        </m:r>
      </m:oMath>
      <w:r w:rsidRPr="00934095">
        <w:rPr>
          <w:lang w:val="ru-RU"/>
        </w:rPr>
        <w:t>.</w:t>
      </w:r>
    </w:p>
    <w:p w14:paraId="2A6B86CE" w14:textId="77777777" w:rsidR="00934095" w:rsidRPr="00934095" w:rsidRDefault="00934095" w:rsidP="00934095">
      <w:pPr>
        <w:rPr>
          <w:lang w:val="ru-RU"/>
        </w:rPr>
      </w:pPr>
    </w:p>
    <w:p w14:paraId="200C3F88" w14:textId="77777777" w:rsidR="00934095" w:rsidRPr="00934095" w:rsidRDefault="00934095" w:rsidP="00934095">
      <w:pPr>
        <w:rPr>
          <w:lang w:val="ru-RU"/>
        </w:rPr>
      </w:pPr>
    </w:p>
    <w:p w14:paraId="10EE15DB" w14:textId="77777777" w:rsidR="00934095" w:rsidRPr="00934095" w:rsidRDefault="00934095" w:rsidP="00934095">
      <w:pPr>
        <w:rPr>
          <w:lang w:val="ru-RU"/>
        </w:rPr>
      </w:pPr>
      <w:r w:rsidRPr="00934095">
        <w:rPr>
          <w:lang w:val="ru-RU"/>
        </w:rPr>
        <w:t>Метод хорд — это численный метод для нахождения корней уравнения, который можно рассматривать как обобщение метода Ньютона, где касательная заменяется хордой.</w:t>
      </w:r>
    </w:p>
    <w:p w14:paraId="18C9370C" w14:textId="77777777" w:rsidR="00934095" w:rsidRPr="00934095" w:rsidRDefault="00934095" w:rsidP="00934095">
      <w:pPr>
        <w:rPr>
          <w:lang w:val="ru-RU"/>
        </w:rPr>
      </w:pPr>
    </w:p>
    <w:p w14:paraId="7A517B95" w14:textId="77777777" w:rsidR="00934095" w:rsidRPr="00934095" w:rsidRDefault="00934095" w:rsidP="00934095">
      <w:pPr>
        <w:rPr>
          <w:lang w:val="ru-RU"/>
        </w:rPr>
      </w:pPr>
      <w:r w:rsidRPr="00934095">
        <w:rPr>
          <w:lang w:val="ru-RU"/>
        </w:rPr>
        <w:t>Алгоритм:</w:t>
      </w:r>
    </w:p>
    <w:p w14:paraId="22FEF41F" w14:textId="1BC40BD1" w:rsidR="00934095" w:rsidRPr="00934095" w:rsidRDefault="00934095" w:rsidP="00934095">
      <w:pPr>
        <w:rPr>
          <w:lang w:val="ru-RU"/>
        </w:rPr>
      </w:pPr>
      <w:r w:rsidRPr="00934095">
        <w:rPr>
          <w:lang w:val="ru-RU"/>
        </w:rPr>
        <w:t xml:space="preserve">1. Начальные приближения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lang w:val="ru-RU"/>
              </w:rPr>
              <m:t>0</m:t>
            </m:r>
          </m:sub>
        </m:sSub>
      </m:oMath>
      <w:r w:rsidRPr="00934095">
        <w:rPr>
          <w:lang w:val="ru-RU"/>
        </w:rPr>
        <w:t xml:space="preserve">  и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</m:oMath>
      <w:r w:rsidRPr="00934095">
        <w:rPr>
          <w:lang w:val="ru-RU"/>
        </w:rPr>
        <w:t xml:space="preserve"> .</w:t>
      </w:r>
    </w:p>
    <w:p w14:paraId="29E81FCE" w14:textId="77777777" w:rsidR="00934095" w:rsidRPr="00934095" w:rsidRDefault="00934095" w:rsidP="00934095">
      <w:pPr>
        <w:rPr>
          <w:lang w:val="ru-RU"/>
        </w:rPr>
      </w:pPr>
      <w:r w:rsidRPr="00934095">
        <w:rPr>
          <w:lang w:val="ru-RU"/>
        </w:rPr>
        <w:t>2. Итерационный процесс:</w:t>
      </w:r>
    </w:p>
    <w:p w14:paraId="4918F3CF" w14:textId="792C90DE" w:rsidR="00934095" w:rsidRPr="00934095" w:rsidRDefault="00934095" w:rsidP="00934095">
      <w:pPr>
        <w:rPr>
          <w:lang w:val="ru-RU"/>
        </w:rPr>
      </w:pPr>
      <w:r w:rsidRPr="00934095">
        <w:rPr>
          <w:lang w:val="ru-RU"/>
        </w:rPr>
        <w:lastRenderedPageBreak/>
        <w:t xml:space="preserve"> </w:t>
      </w:r>
    </w:p>
    <w:p w14:paraId="5D4E1B19" w14:textId="02FA7DF0" w:rsidR="00934095" w:rsidRPr="00934095" w:rsidRDefault="00934095" w:rsidP="00934095">
      <w:pPr>
        <w:rPr>
          <w:lang w:val="ru-RU"/>
        </w:rPr>
      </w:pPr>
      <w:r w:rsidRPr="00934095">
        <w:rPr>
          <w:lang w:val="ru-RU"/>
        </w:rPr>
        <w:t xml:space="preserve">  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lang w:val="ru-RU"/>
              </w:rPr>
              <m:t>n+1</m:t>
            </m:r>
          </m:sub>
        </m:sSub>
        <m:r>
          <w:rPr>
            <w:rFonts w:ascii="Cambria Math" w:hAnsi="Cambria Math"/>
            <w:lang w:val="ru-RU"/>
          </w:rPr>
          <m:t xml:space="preserve"> = 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lang w:val="ru-RU"/>
              </w:rPr>
              <m:t>n</m:t>
            </m:r>
          </m:sub>
        </m:sSub>
        <m:r>
          <w:rPr>
            <w:rFonts w:ascii="Cambria Math" w:hAnsi="Cambria Math"/>
            <w:lang w:val="ru-RU"/>
          </w:rPr>
          <m:t xml:space="preserve"> </m:t>
        </m:r>
        <m:r>
          <w:rPr>
            <w:rFonts w:ascii="Cambria Math" w:hAnsi="Cambria Math"/>
            <w:lang w:val="ru-RU"/>
          </w:rPr>
          <m:t>-</m:t>
        </m:r>
        <m:f>
          <m:fPr>
            <m:ctrlPr>
              <w:rPr>
                <w:rFonts w:ascii="Cambria Math" w:hAnsi="Cambria Math"/>
                <w:i/>
                <w:lang w:val="ru-RU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lang w:val="ru-RU"/>
                  </w:rPr>
                </m:ctrlPr>
              </m:dPr>
              <m:e>
                <m:r>
                  <w:rPr>
                    <w:rFonts w:ascii="Cambria Math" w:hAnsi="Cambria Math"/>
                    <w:lang w:val="ru-RU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n</m:t>
                        </m:r>
                      </m:sub>
                    </m:sSub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  <w:lang w:val="ru-RU"/>
                      </w:rPr>
                      <m:t xml:space="preserve">-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n-1</m:t>
                        </m:r>
                      </m:sub>
                    </m:sSub>
                  </m:e>
                </m:d>
              </m:e>
            </m:d>
          </m:num>
          <m:den>
            <m:r>
              <w:rPr>
                <w:rFonts w:ascii="Cambria Math" w:hAnsi="Cambria Math"/>
                <w:lang w:val="ru-RU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lang w:val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n</m:t>
                    </m:r>
                  </m:sub>
                </m:sSub>
              </m:e>
            </m:d>
            <m:r>
              <w:rPr>
                <w:rFonts w:ascii="Cambria Math" w:hAnsi="Cambria Math"/>
                <w:lang w:val="ru-RU"/>
              </w:rPr>
              <m:t>- f</m:t>
            </m:r>
            <m:d>
              <m:dPr>
                <m:ctrlPr>
                  <w:rPr>
                    <w:rFonts w:ascii="Cambria Math" w:hAnsi="Cambria Math"/>
                    <w:i/>
                    <w:lang w:val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n-1</m:t>
                    </m:r>
                  </m:sub>
                </m:sSub>
              </m:e>
            </m:d>
          </m:den>
        </m:f>
      </m:oMath>
    </w:p>
    <w:p w14:paraId="18727230" w14:textId="2FB7168B" w:rsidR="00934095" w:rsidRPr="00934095" w:rsidRDefault="00934095" w:rsidP="00934095">
      <w:pPr>
        <w:rPr>
          <w:lang w:val="ru-RU"/>
        </w:rPr>
      </w:pPr>
    </w:p>
    <w:p w14:paraId="799368AF" w14:textId="77777777" w:rsidR="00934095" w:rsidRPr="00934095" w:rsidRDefault="00934095" w:rsidP="00934095">
      <w:pPr>
        <w:rPr>
          <w:lang w:val="ru-RU"/>
        </w:rPr>
      </w:pPr>
      <w:r w:rsidRPr="00934095">
        <w:rPr>
          <w:lang w:val="ru-RU"/>
        </w:rPr>
        <w:t>3. Продолжать итерации, пока не будет достигнута заданная точность.</w:t>
      </w:r>
    </w:p>
    <w:p w14:paraId="27240C32" w14:textId="77777777" w:rsidR="00934095" w:rsidRPr="00934095" w:rsidRDefault="00934095" w:rsidP="00934095">
      <w:pPr>
        <w:rPr>
          <w:lang w:val="ru-RU"/>
        </w:rPr>
      </w:pPr>
    </w:p>
    <w:p w14:paraId="3D241BAA" w14:textId="77777777" w:rsidR="00934095" w:rsidRPr="00934095" w:rsidRDefault="00934095" w:rsidP="00934095">
      <w:pPr>
        <w:rPr>
          <w:lang w:val="ru-RU"/>
        </w:rPr>
      </w:pPr>
    </w:p>
    <w:p w14:paraId="2D461C74" w14:textId="403C015C" w:rsidR="00934095" w:rsidRPr="00934095" w:rsidRDefault="00934095" w:rsidP="00934095">
      <w:pPr>
        <w:rPr>
          <w:lang w:val="ru-RU"/>
        </w:rPr>
      </w:pPr>
      <w:r w:rsidRPr="00934095">
        <w:rPr>
          <w:lang w:val="ru-RU"/>
        </w:rPr>
        <w:t xml:space="preserve">Метод Ньютона, или метод касательных, использует производную функции для нахождения корней уравнения </w:t>
      </w:r>
      <m:oMath>
        <m:r>
          <w:rPr>
            <w:rFonts w:ascii="Cambria Math" w:hAnsi="Cambria Math"/>
            <w:lang w:val="ru-RU"/>
          </w:rPr>
          <m:t>f(x) = 0</m:t>
        </m:r>
      </m:oMath>
      <w:r w:rsidRPr="00934095">
        <w:rPr>
          <w:lang w:val="ru-RU"/>
        </w:rPr>
        <w:t xml:space="preserve"> .</w:t>
      </w:r>
    </w:p>
    <w:p w14:paraId="75BE63DB" w14:textId="77777777" w:rsidR="00934095" w:rsidRPr="00934095" w:rsidRDefault="00934095" w:rsidP="00934095">
      <w:pPr>
        <w:rPr>
          <w:lang w:val="ru-RU"/>
        </w:rPr>
      </w:pPr>
    </w:p>
    <w:p w14:paraId="2409C0F8" w14:textId="77777777" w:rsidR="00934095" w:rsidRPr="00934095" w:rsidRDefault="00934095" w:rsidP="00934095">
      <w:pPr>
        <w:rPr>
          <w:lang w:val="ru-RU"/>
        </w:rPr>
      </w:pPr>
      <w:r w:rsidRPr="00934095">
        <w:rPr>
          <w:lang w:val="ru-RU"/>
        </w:rPr>
        <w:t>Алгоритм:</w:t>
      </w:r>
    </w:p>
    <w:p w14:paraId="253CC00A" w14:textId="18CF2C64" w:rsidR="00934095" w:rsidRPr="00934095" w:rsidRDefault="00934095" w:rsidP="00934095">
      <w:pPr>
        <w:rPr>
          <w:lang w:val="ru-RU"/>
        </w:rPr>
      </w:pPr>
      <w:r w:rsidRPr="00934095">
        <w:rPr>
          <w:lang w:val="ru-RU"/>
        </w:rPr>
        <w:t xml:space="preserve">1. Начальное приближение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lang w:val="ru-RU"/>
              </w:rPr>
              <m:t>0</m:t>
            </m:r>
          </m:sub>
        </m:sSub>
      </m:oMath>
      <w:r w:rsidRPr="00934095">
        <w:rPr>
          <w:lang w:val="ru-RU"/>
        </w:rPr>
        <w:t xml:space="preserve"> .</w:t>
      </w:r>
    </w:p>
    <w:p w14:paraId="0FEC7CBA" w14:textId="75F0DCCB" w:rsidR="00934095" w:rsidRPr="00934095" w:rsidRDefault="00934095" w:rsidP="00934095">
      <w:pPr>
        <w:rPr>
          <w:lang w:val="ru-RU"/>
        </w:rPr>
      </w:pPr>
      <w:r w:rsidRPr="00934095">
        <w:rPr>
          <w:lang w:val="ru-RU"/>
        </w:rPr>
        <w:t xml:space="preserve">2. Итерационный </w:t>
      </w:r>
      <w:proofErr w:type="gramStart"/>
      <w:r w:rsidRPr="00934095">
        <w:rPr>
          <w:lang w:val="ru-RU"/>
        </w:rPr>
        <w:t xml:space="preserve">процесс:   </w:t>
      </w:r>
      <w:proofErr w:type="gramEnd"/>
      <w:r w:rsidRPr="00934095">
        <w:rPr>
          <w:lang w:val="ru-RU"/>
        </w:rPr>
        <w:t xml:space="preserve">  </w:t>
      </w:r>
      <m:oMath>
        <m:r>
          <w:rPr>
            <w:rFonts w:ascii="Cambria Math" w:hAnsi="Cambria Math"/>
            <w:lang w:val="ru-RU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lang w:val="ru-RU"/>
              </w:rPr>
              <m:t>n+1</m:t>
            </m:r>
          </m:sub>
        </m:sSub>
        <m:r>
          <w:rPr>
            <w:rFonts w:ascii="Cambria Math" w:hAnsi="Cambria Math"/>
            <w:lang w:val="ru-RU"/>
          </w:rPr>
          <m:t xml:space="preserve"> = 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lang w:val="ru-RU"/>
              </w:rPr>
              <m:t>n</m:t>
            </m:r>
          </m:sub>
        </m:sSub>
        <m:r>
          <w:rPr>
            <w:rFonts w:ascii="Cambria Math" w:hAnsi="Cambria Math"/>
            <w:lang w:val="ru-RU"/>
          </w:rPr>
          <m:t xml:space="preserve"> -</m:t>
        </m:r>
        <m:f>
          <m:fPr>
            <m:ctrlPr>
              <w:rPr>
                <w:rFonts w:ascii="Cambria Math" w:hAnsi="Cambria Math"/>
                <w:i/>
                <w:lang w:val="ru-RU"/>
              </w:rPr>
            </m:ctrlPr>
          </m:fPr>
          <m:num>
            <m:r>
              <w:rPr>
                <w:rFonts w:ascii="Cambria Math" w:hAnsi="Cambria Math"/>
                <w:lang w:val="ru-RU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lang w:val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n</m:t>
                    </m:r>
                  </m:sub>
                </m:sSub>
              </m:e>
            </m:d>
          </m:num>
          <m:den>
            <m:sSup>
              <m:sSup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pPr>
              <m:e>
                <m:r>
                  <w:rPr>
                    <w:rFonts w:ascii="Cambria Math" w:hAnsi="Cambria Math"/>
                    <w:lang w:val="ru-RU"/>
                  </w:rPr>
                  <m:t>f</m:t>
                </m:r>
              </m:e>
              <m:sup>
                <m:r>
                  <w:rPr>
                    <w:rFonts w:ascii="Cambria Math" w:hAnsi="Cambria Math"/>
                    <w:lang w:val="ru-RU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  <w:lang w:val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n</m:t>
                    </m:r>
                  </m:sub>
                </m:sSub>
              </m:e>
            </m:d>
          </m:den>
        </m:f>
      </m:oMath>
    </w:p>
    <w:p w14:paraId="7E79AEA1" w14:textId="4057A7DB" w:rsidR="00934095" w:rsidRPr="00934095" w:rsidRDefault="00934095" w:rsidP="00934095">
      <w:pPr>
        <w:rPr>
          <w:lang w:val="ru-RU"/>
        </w:rPr>
      </w:pPr>
      <w:r w:rsidRPr="00934095">
        <w:rPr>
          <w:lang w:val="ru-RU"/>
        </w:rPr>
        <w:t xml:space="preserve">   </w:t>
      </w:r>
    </w:p>
    <w:p w14:paraId="14CE2872" w14:textId="77777777" w:rsidR="00400D88" w:rsidRDefault="00934095" w:rsidP="00934095">
      <w:pPr>
        <w:rPr>
          <w:lang w:val="ru-RU"/>
        </w:rPr>
      </w:pPr>
      <w:r w:rsidRPr="00934095">
        <w:rPr>
          <w:lang w:val="ru-RU"/>
        </w:rPr>
        <w:t xml:space="preserve">3. Продолжать итерации, пока не будет достигнута заданная точность </w:t>
      </w:r>
    </w:p>
    <w:p w14:paraId="1D2D4622" w14:textId="19D829F4" w:rsidR="00934095" w:rsidRPr="00934095" w:rsidRDefault="00400D88" w:rsidP="00934095">
      <w:pPr>
        <w:rPr>
          <w:lang w:val="ru-RU"/>
        </w:rPr>
      </w:pPr>
      <m:oMathPara>
        <m:oMath>
          <m:r>
            <w:rPr>
              <w:rFonts w:ascii="Cambria Math" w:hAnsi="Cambria Math"/>
              <w:lang w:val="ru-RU"/>
            </w:rPr>
            <m:t>|</m:t>
          </m:r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x</m:t>
              </m:r>
            </m:e>
            <m:sub>
              <m:r>
                <w:rPr>
                  <w:rFonts w:ascii="Cambria Math" w:hAnsi="Cambria Math"/>
                  <w:lang w:val="ru-RU"/>
                </w:rPr>
                <m:t>n+1</m:t>
              </m:r>
            </m:sub>
          </m:sSub>
          <m:r>
            <w:rPr>
              <w:rFonts w:ascii="Cambria Math" w:hAnsi="Cambria Math"/>
              <w:lang w:val="ru-RU"/>
            </w:rPr>
            <m:t xml:space="preserve"> </m:t>
          </m:r>
          <m:r>
            <w:rPr>
              <w:rFonts w:ascii="Cambria Math" w:hAnsi="Cambria Math"/>
              <w:lang w:val="ru-RU"/>
            </w:rPr>
            <m:t xml:space="preserve">- </m:t>
          </m:r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x</m:t>
              </m:r>
            </m:e>
            <m:sub>
              <m:r>
                <w:rPr>
                  <w:rFonts w:ascii="Cambria Math" w:hAnsi="Cambria Math"/>
                  <w:lang w:val="ru-RU"/>
                </w:rPr>
                <m:t>n</m:t>
              </m:r>
            </m:sub>
          </m:sSub>
          <m:r>
            <w:rPr>
              <w:rFonts w:ascii="Cambria Math" w:hAnsi="Cambria Math"/>
            </w:rPr>
            <m:t>|</m:t>
          </m:r>
          <m:r>
            <w:rPr>
              <w:rFonts w:ascii="Cambria Math" w:hAnsi="Cambria Math"/>
              <w:lang w:val="ru-RU"/>
            </w:rPr>
            <m:t xml:space="preserve"> &lt;</m:t>
          </m:r>
          <m:r>
            <w:rPr>
              <w:rFonts w:ascii="Cambria Math" w:hAnsi="Cambria Math"/>
              <w:lang w:val="ru-RU"/>
            </w:rPr>
            <m:t>ϵ</m:t>
          </m:r>
          <m:r>
            <w:rPr>
              <w:rFonts w:ascii="Cambria Math" w:hAnsi="Cambria Math"/>
              <w:lang w:val="ru-RU"/>
            </w:rPr>
            <m:t xml:space="preserve"> .</m:t>
          </m:r>
        </m:oMath>
      </m:oMathPara>
    </w:p>
    <w:p w14:paraId="6CE852B3" w14:textId="77777777" w:rsidR="00934095" w:rsidRPr="00934095" w:rsidRDefault="00934095" w:rsidP="00934095">
      <w:pPr>
        <w:rPr>
          <w:lang w:val="ru-RU"/>
        </w:rPr>
      </w:pPr>
    </w:p>
    <w:p w14:paraId="2BCF64E9" w14:textId="3B06D2B5" w:rsidR="00B414BB" w:rsidRPr="00B414BB" w:rsidRDefault="00934095" w:rsidP="00B414BB">
      <w:pPr>
        <w:rPr>
          <w:lang w:val="ru-RU"/>
        </w:rPr>
      </w:pPr>
      <w:r w:rsidRPr="00934095">
        <w:rPr>
          <w:lang w:val="ru-RU"/>
        </w:rPr>
        <w:t xml:space="preserve"> </w:t>
      </w:r>
    </w:p>
    <w:p w14:paraId="5701DEF8" w14:textId="593822D4" w:rsidR="003E3FB3" w:rsidRDefault="003E3FB3" w:rsidP="00FC58CA">
      <w:pPr>
        <w:pStyle w:val="1"/>
        <w:rPr>
          <w:lang w:val="ru-RU"/>
        </w:rPr>
      </w:pPr>
      <w:bookmarkStart w:id="8" w:name="_Toc296011497"/>
      <w:bookmarkStart w:id="9" w:name="_Toc169268613"/>
      <w:r w:rsidRPr="00B414BB">
        <w:rPr>
          <w:lang w:val="ru-RU"/>
        </w:rPr>
        <w:lastRenderedPageBreak/>
        <w:t>Алгоритм</w:t>
      </w:r>
      <w:r w:rsidR="00CD24AD" w:rsidRPr="00B414BB">
        <w:rPr>
          <w:lang w:val="ru-RU"/>
        </w:rPr>
        <w:t>ы.</w:t>
      </w:r>
      <w:bookmarkEnd w:id="8"/>
      <w:bookmarkEnd w:id="9"/>
    </w:p>
    <w:p w14:paraId="799B91D8" w14:textId="5BF80D8C" w:rsidR="00400D88" w:rsidRDefault="00400D88" w:rsidP="00400D88">
      <w:pPr>
        <w:pStyle w:val="21"/>
        <w:rPr>
          <w:lang w:val="ru-RU"/>
        </w:rPr>
      </w:pPr>
      <w:bookmarkStart w:id="10" w:name="_Toc169268614"/>
      <w:r>
        <w:rPr>
          <w:lang w:val="ru-RU"/>
        </w:rPr>
        <w:t>Операции с комплексными числами</w:t>
      </w:r>
      <w:bookmarkEnd w:id="10"/>
    </w:p>
    <w:p w14:paraId="757096C4" w14:textId="77777777" w:rsidR="00B74CC9" w:rsidRDefault="00400D88" w:rsidP="00B74CC9">
      <w:pPr>
        <w:keepNext/>
      </w:pPr>
      <w:r w:rsidRPr="00400D88">
        <w:rPr>
          <w:lang w:val="ru-RU"/>
        </w:rPr>
        <w:drawing>
          <wp:inline distT="0" distB="0" distL="0" distR="0" wp14:anchorId="598EBCBA" wp14:editId="7648EEE8">
            <wp:extent cx="5504815" cy="6709410"/>
            <wp:effectExtent l="0" t="0" r="635" b="0"/>
            <wp:docPr id="2" name="Рисунок 2" descr="P143#y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P143#yIS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4815" cy="670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C9797" w14:textId="32E4129C" w:rsidR="00400D88" w:rsidRDefault="00B74CC9" w:rsidP="00B74CC9">
      <w:pPr>
        <w:pStyle w:val="af8"/>
        <w:jc w:val="center"/>
        <w:rPr>
          <w:lang w:val="ru-RU"/>
        </w:rPr>
      </w:pPr>
      <w:r w:rsidRPr="00B74CC9">
        <w:rPr>
          <w:lang w:val="ru-RU"/>
        </w:rPr>
        <w:t xml:space="preserve">Рисунок </w:t>
      </w:r>
      <w:r w:rsidR="003F0726">
        <w:rPr>
          <w:lang w:val="ru-RU"/>
        </w:rPr>
        <w:fldChar w:fldCharType="begin" w:fldLock="1"/>
      </w:r>
      <w:r w:rsidR="003F0726">
        <w:rPr>
          <w:lang w:val="ru-RU"/>
        </w:rPr>
        <w:instrText xml:space="preserve"> STYLEREF 1 \s </w:instrText>
      </w:r>
      <w:r w:rsidR="003F0726">
        <w:rPr>
          <w:lang w:val="ru-RU"/>
        </w:rPr>
        <w:fldChar w:fldCharType="separate"/>
      </w:r>
      <w:r w:rsidR="003F0726">
        <w:rPr>
          <w:noProof/>
          <w:lang w:val="ru-RU"/>
        </w:rPr>
        <w:t>2</w:t>
      </w:r>
      <w:r w:rsidR="003F0726">
        <w:rPr>
          <w:lang w:val="ru-RU"/>
        </w:rPr>
        <w:fldChar w:fldCharType="end"/>
      </w:r>
      <w:r w:rsidR="003F0726">
        <w:rPr>
          <w:lang w:val="ru-RU"/>
        </w:rPr>
        <w:noBreakHyphen/>
      </w:r>
      <w:r w:rsidR="003F0726">
        <w:rPr>
          <w:lang w:val="ru-RU"/>
        </w:rPr>
        <w:fldChar w:fldCharType="begin"/>
      </w:r>
      <w:r w:rsidR="003F0726">
        <w:rPr>
          <w:lang w:val="ru-RU"/>
        </w:rPr>
        <w:instrText xml:space="preserve"> SEQ Рисунок \* ARABIC \s 1 </w:instrText>
      </w:r>
      <w:r w:rsidR="003F0726">
        <w:rPr>
          <w:lang w:val="ru-RU"/>
        </w:rPr>
        <w:fldChar w:fldCharType="separate"/>
      </w:r>
      <w:r w:rsidR="001E6DA8">
        <w:rPr>
          <w:noProof/>
          <w:lang w:val="ru-RU"/>
        </w:rPr>
        <w:t>1</w:t>
      </w:r>
      <w:r w:rsidR="003F0726">
        <w:rPr>
          <w:lang w:val="ru-RU"/>
        </w:rPr>
        <w:fldChar w:fldCharType="end"/>
      </w:r>
      <w:r>
        <w:rPr>
          <w:lang w:val="ru-RU"/>
        </w:rPr>
        <w:t xml:space="preserve"> Блок-схема программы для операций с комплексными числами</w:t>
      </w:r>
    </w:p>
    <w:p w14:paraId="67FF55E3" w14:textId="498ED376" w:rsidR="00B74CC9" w:rsidRDefault="00B74CC9" w:rsidP="00B74CC9">
      <w:pPr>
        <w:rPr>
          <w:lang w:val="ru-RU"/>
        </w:rPr>
      </w:pPr>
    </w:p>
    <w:p w14:paraId="07532239" w14:textId="74992DA2" w:rsidR="00B74CC9" w:rsidRDefault="00B74CC9" w:rsidP="00B74CC9">
      <w:pPr>
        <w:rPr>
          <w:lang w:val="ru-RU"/>
        </w:rPr>
      </w:pPr>
    </w:p>
    <w:p w14:paraId="3378A60D" w14:textId="1E3CC5FD" w:rsidR="00B74CC9" w:rsidRDefault="00B74CC9" w:rsidP="00B74CC9">
      <w:pPr>
        <w:rPr>
          <w:lang w:val="ru-RU"/>
        </w:rPr>
      </w:pPr>
    </w:p>
    <w:p w14:paraId="1C8439ED" w14:textId="77777777" w:rsidR="00B74CC9" w:rsidRPr="00B74CC9" w:rsidRDefault="00B74CC9" w:rsidP="00B74CC9">
      <w:pPr>
        <w:rPr>
          <w:lang w:val="ru-RU"/>
        </w:rPr>
      </w:pPr>
    </w:p>
    <w:p w14:paraId="486337B4" w14:textId="0480BAC4" w:rsidR="00400D88" w:rsidRDefault="00400D88" w:rsidP="00400D88">
      <w:pPr>
        <w:pStyle w:val="21"/>
        <w:rPr>
          <w:lang w:val="ru-RU"/>
        </w:rPr>
      </w:pPr>
      <w:bookmarkStart w:id="11" w:name="_Hlk169267236"/>
      <w:bookmarkStart w:id="12" w:name="_Toc169268615"/>
      <w:r>
        <w:rPr>
          <w:lang w:val="ru-RU"/>
        </w:rPr>
        <w:lastRenderedPageBreak/>
        <w:t>Методы поиска корней уравнения</w:t>
      </w:r>
      <w:bookmarkEnd w:id="11"/>
      <w:bookmarkEnd w:id="12"/>
    </w:p>
    <w:p w14:paraId="7700C1D0" w14:textId="77777777" w:rsidR="00B74CC9" w:rsidRDefault="00B74CC9" w:rsidP="00B74CC9">
      <w:pPr>
        <w:keepNext/>
      </w:pPr>
      <w:r w:rsidRPr="00B74CC9">
        <w:rPr>
          <w:lang w:val="ru-RU"/>
        </w:rPr>
        <w:drawing>
          <wp:inline distT="0" distB="0" distL="0" distR="0" wp14:anchorId="568C06B6" wp14:editId="14472563">
            <wp:extent cx="5504815" cy="6997700"/>
            <wp:effectExtent l="0" t="0" r="635" b="0"/>
            <wp:docPr id="4" name="Рисунок 4" descr="P150#y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P150#yIS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4815" cy="699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99159" w14:textId="6CE4C793" w:rsidR="00B74CC9" w:rsidRDefault="00B74CC9" w:rsidP="00B74CC9">
      <w:pPr>
        <w:pStyle w:val="af8"/>
        <w:jc w:val="center"/>
        <w:rPr>
          <w:lang w:val="ru-RU"/>
        </w:rPr>
      </w:pPr>
      <w:r w:rsidRPr="003F0726">
        <w:rPr>
          <w:lang w:val="ru-RU"/>
        </w:rPr>
        <w:t xml:space="preserve">Рисунок </w:t>
      </w:r>
      <w:r w:rsidR="003F0726">
        <w:rPr>
          <w:lang w:val="ru-RU"/>
        </w:rPr>
        <w:fldChar w:fldCharType="begin" w:fldLock="1"/>
      </w:r>
      <w:r w:rsidR="003F0726">
        <w:rPr>
          <w:lang w:val="ru-RU"/>
        </w:rPr>
        <w:instrText xml:space="preserve"> STYLEREF 1 \s </w:instrText>
      </w:r>
      <w:r w:rsidR="003F0726">
        <w:rPr>
          <w:lang w:val="ru-RU"/>
        </w:rPr>
        <w:fldChar w:fldCharType="separate"/>
      </w:r>
      <w:r w:rsidR="003F0726">
        <w:rPr>
          <w:noProof/>
          <w:lang w:val="ru-RU"/>
        </w:rPr>
        <w:t>2</w:t>
      </w:r>
      <w:r w:rsidR="003F0726">
        <w:rPr>
          <w:lang w:val="ru-RU"/>
        </w:rPr>
        <w:fldChar w:fldCharType="end"/>
      </w:r>
      <w:r w:rsidR="003F0726">
        <w:rPr>
          <w:lang w:val="ru-RU"/>
        </w:rPr>
        <w:noBreakHyphen/>
      </w:r>
      <w:r w:rsidR="003F0726">
        <w:rPr>
          <w:lang w:val="ru-RU"/>
        </w:rPr>
        <w:fldChar w:fldCharType="begin"/>
      </w:r>
      <w:r w:rsidR="003F0726">
        <w:rPr>
          <w:lang w:val="ru-RU"/>
        </w:rPr>
        <w:instrText xml:space="preserve"> SEQ Рисунок \* ARABIC \s 1 </w:instrText>
      </w:r>
      <w:r w:rsidR="003F0726">
        <w:rPr>
          <w:lang w:val="ru-RU"/>
        </w:rPr>
        <w:fldChar w:fldCharType="separate"/>
      </w:r>
      <w:r w:rsidR="001E6DA8">
        <w:rPr>
          <w:noProof/>
          <w:lang w:val="ru-RU"/>
        </w:rPr>
        <w:t>2</w:t>
      </w:r>
      <w:r w:rsidR="003F0726">
        <w:rPr>
          <w:lang w:val="ru-RU"/>
        </w:rPr>
        <w:fldChar w:fldCharType="end"/>
      </w:r>
      <w:r w:rsidRPr="003F0726">
        <w:rPr>
          <w:lang w:val="ru-RU"/>
        </w:rPr>
        <w:t xml:space="preserve"> </w:t>
      </w:r>
      <w:r>
        <w:rPr>
          <w:lang w:val="ru-RU"/>
        </w:rPr>
        <w:t xml:space="preserve">Блок-схема метода </w:t>
      </w:r>
      <w:proofErr w:type="spellStart"/>
      <w:r>
        <w:rPr>
          <w:lang w:val="ru-RU"/>
        </w:rPr>
        <w:t>бисекций</w:t>
      </w:r>
      <w:proofErr w:type="spellEnd"/>
    </w:p>
    <w:p w14:paraId="49E269C1" w14:textId="0DFFF43F" w:rsidR="00B74CC9" w:rsidRDefault="00B74CC9" w:rsidP="00B74CC9">
      <w:pPr>
        <w:rPr>
          <w:lang w:val="ru-RU"/>
        </w:rPr>
      </w:pPr>
    </w:p>
    <w:p w14:paraId="2F49D447" w14:textId="3E6174E5" w:rsidR="00B74CC9" w:rsidRDefault="00B74CC9" w:rsidP="00B74CC9">
      <w:pPr>
        <w:rPr>
          <w:lang w:val="ru-RU"/>
        </w:rPr>
      </w:pPr>
    </w:p>
    <w:p w14:paraId="3BCE4B82" w14:textId="74339DA7" w:rsidR="00B74CC9" w:rsidRDefault="00B74CC9" w:rsidP="00B74CC9">
      <w:pPr>
        <w:rPr>
          <w:lang w:val="ru-RU"/>
        </w:rPr>
      </w:pPr>
    </w:p>
    <w:p w14:paraId="7B34114A" w14:textId="17884D61" w:rsidR="00B74CC9" w:rsidRDefault="00B74CC9" w:rsidP="00B74CC9">
      <w:pPr>
        <w:rPr>
          <w:lang w:val="ru-RU"/>
        </w:rPr>
      </w:pPr>
    </w:p>
    <w:p w14:paraId="630D41B3" w14:textId="0E9E6A77" w:rsidR="00B74CC9" w:rsidRDefault="00B74CC9" w:rsidP="00B74CC9">
      <w:pPr>
        <w:rPr>
          <w:lang w:val="ru-RU"/>
        </w:rPr>
      </w:pPr>
    </w:p>
    <w:p w14:paraId="6E670310" w14:textId="00ED609F" w:rsidR="00B74CC9" w:rsidRDefault="00B74CC9" w:rsidP="00B74CC9">
      <w:pPr>
        <w:rPr>
          <w:lang w:val="ru-RU"/>
        </w:rPr>
      </w:pPr>
    </w:p>
    <w:p w14:paraId="2DA06524" w14:textId="7D54E473" w:rsidR="00B74CC9" w:rsidRDefault="00B74CC9" w:rsidP="00B74CC9">
      <w:pPr>
        <w:rPr>
          <w:lang w:val="ru-RU"/>
        </w:rPr>
      </w:pPr>
    </w:p>
    <w:p w14:paraId="0D8B811C" w14:textId="77777777" w:rsidR="003F0726" w:rsidRDefault="003F0726" w:rsidP="003F0726">
      <w:pPr>
        <w:keepNext/>
        <w:jc w:val="center"/>
      </w:pPr>
      <w:r w:rsidRPr="003F0726">
        <w:rPr>
          <w:lang w:val="ru-RU"/>
        </w:rPr>
        <w:lastRenderedPageBreak/>
        <w:drawing>
          <wp:inline distT="0" distB="0" distL="0" distR="0" wp14:anchorId="0AC2F081" wp14:editId="2C07AA50">
            <wp:extent cx="4577029" cy="8239125"/>
            <wp:effectExtent l="0" t="0" r="0" b="0"/>
            <wp:docPr id="5" name="Рисунок 5" descr="P159#y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P159#yIS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0833" cy="824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D1B55" w14:textId="3930EDF3" w:rsidR="00B74CC9" w:rsidRPr="00B74CC9" w:rsidRDefault="003F0726" w:rsidP="003F0726">
      <w:pPr>
        <w:pStyle w:val="af8"/>
        <w:jc w:val="center"/>
        <w:rPr>
          <w:lang w:val="ru-RU"/>
        </w:rPr>
      </w:pPr>
      <w:r w:rsidRPr="003F0726">
        <w:rPr>
          <w:lang w:val="ru-RU"/>
        </w:rPr>
        <w:t xml:space="preserve">Рисунок </w:t>
      </w:r>
      <w:r>
        <w:rPr>
          <w:lang w:val="ru-RU"/>
        </w:rPr>
        <w:fldChar w:fldCharType="begin" w:fldLock="1"/>
      </w:r>
      <w:r>
        <w:rPr>
          <w:lang w:val="ru-RU"/>
        </w:rPr>
        <w:instrText xml:space="preserve"> STYLEREF 1 \s </w:instrText>
      </w:r>
      <w:r>
        <w:rPr>
          <w:lang w:val="ru-RU"/>
        </w:rPr>
        <w:fldChar w:fldCharType="separate"/>
      </w:r>
      <w:r>
        <w:rPr>
          <w:noProof/>
          <w:lang w:val="ru-RU"/>
        </w:rPr>
        <w:t>2</w:t>
      </w:r>
      <w:r>
        <w:rPr>
          <w:lang w:val="ru-RU"/>
        </w:rPr>
        <w:fldChar w:fldCharType="end"/>
      </w:r>
      <w:r>
        <w:rPr>
          <w:lang w:val="ru-RU"/>
        </w:rPr>
        <w:noBreakHyphen/>
      </w:r>
      <w:r>
        <w:rPr>
          <w:lang w:val="ru-RU"/>
        </w:rPr>
        <w:fldChar w:fldCharType="begin"/>
      </w:r>
      <w:r>
        <w:rPr>
          <w:lang w:val="ru-RU"/>
        </w:rPr>
        <w:instrText xml:space="preserve"> SEQ Рисунок \* ARABIC \s 1 </w:instrText>
      </w:r>
      <w:r>
        <w:rPr>
          <w:lang w:val="ru-RU"/>
        </w:rPr>
        <w:fldChar w:fldCharType="separate"/>
      </w:r>
      <w:r w:rsidR="001E6DA8">
        <w:rPr>
          <w:noProof/>
          <w:lang w:val="ru-RU"/>
        </w:rPr>
        <w:t>3</w:t>
      </w:r>
      <w:r>
        <w:rPr>
          <w:lang w:val="ru-RU"/>
        </w:rPr>
        <w:fldChar w:fldCharType="end"/>
      </w:r>
      <w:r>
        <w:rPr>
          <w:lang w:val="ru-RU"/>
        </w:rPr>
        <w:t xml:space="preserve"> Блок-схема метода простых итераций</w:t>
      </w:r>
    </w:p>
    <w:p w14:paraId="3DDCA558" w14:textId="77777777" w:rsidR="003F0726" w:rsidRDefault="003F0726" w:rsidP="003F0726">
      <w:pPr>
        <w:keepNext/>
        <w:jc w:val="center"/>
      </w:pPr>
      <w:r w:rsidRPr="003F0726">
        <w:rPr>
          <w:lang w:val="ru-RU"/>
        </w:rPr>
        <w:lastRenderedPageBreak/>
        <w:drawing>
          <wp:inline distT="0" distB="0" distL="0" distR="0" wp14:anchorId="4B9290E4" wp14:editId="5D9C3667">
            <wp:extent cx="3079415" cy="8198069"/>
            <wp:effectExtent l="0" t="0" r="6985" b="0"/>
            <wp:docPr id="6" name="Рисунок 6" descr="P161#y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P161#yIS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82232" cy="8205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BAC71" w14:textId="03BAA80C" w:rsidR="00400D88" w:rsidRPr="00400D88" w:rsidRDefault="003F0726" w:rsidP="003F0726">
      <w:pPr>
        <w:pStyle w:val="af8"/>
        <w:jc w:val="center"/>
        <w:rPr>
          <w:lang w:val="ru-RU"/>
        </w:rPr>
      </w:pPr>
      <w:r w:rsidRPr="003F0726">
        <w:rPr>
          <w:lang w:val="ru-RU"/>
        </w:rPr>
        <w:t xml:space="preserve">Рисунок </w:t>
      </w:r>
      <w:r>
        <w:rPr>
          <w:lang w:val="ru-RU"/>
        </w:rPr>
        <w:fldChar w:fldCharType="begin" w:fldLock="1"/>
      </w:r>
      <w:r>
        <w:rPr>
          <w:lang w:val="ru-RU"/>
        </w:rPr>
        <w:instrText xml:space="preserve"> STYLEREF 1 \s </w:instrText>
      </w:r>
      <w:r>
        <w:rPr>
          <w:lang w:val="ru-RU"/>
        </w:rPr>
        <w:fldChar w:fldCharType="separate"/>
      </w:r>
      <w:r>
        <w:rPr>
          <w:noProof/>
          <w:lang w:val="ru-RU"/>
        </w:rPr>
        <w:t>2</w:t>
      </w:r>
      <w:r>
        <w:rPr>
          <w:lang w:val="ru-RU"/>
        </w:rPr>
        <w:fldChar w:fldCharType="end"/>
      </w:r>
      <w:r>
        <w:rPr>
          <w:lang w:val="ru-RU"/>
        </w:rPr>
        <w:noBreakHyphen/>
      </w:r>
      <w:r>
        <w:rPr>
          <w:lang w:val="ru-RU"/>
        </w:rPr>
        <w:fldChar w:fldCharType="begin"/>
      </w:r>
      <w:r>
        <w:rPr>
          <w:lang w:val="ru-RU"/>
        </w:rPr>
        <w:instrText xml:space="preserve"> SEQ Рисунок \* ARABIC \s 1 </w:instrText>
      </w:r>
      <w:r>
        <w:rPr>
          <w:lang w:val="ru-RU"/>
        </w:rPr>
        <w:fldChar w:fldCharType="separate"/>
      </w:r>
      <w:r w:rsidR="001E6DA8">
        <w:rPr>
          <w:noProof/>
          <w:lang w:val="ru-RU"/>
        </w:rPr>
        <w:t>4</w:t>
      </w:r>
      <w:r>
        <w:rPr>
          <w:lang w:val="ru-RU"/>
        </w:rPr>
        <w:fldChar w:fldCharType="end"/>
      </w:r>
      <w:r>
        <w:rPr>
          <w:lang w:val="ru-RU"/>
        </w:rPr>
        <w:t xml:space="preserve"> Блок-схема метода хорд</w:t>
      </w:r>
    </w:p>
    <w:p w14:paraId="599D10D5" w14:textId="4CDFF9B0" w:rsidR="00400D88" w:rsidRDefault="00400D88" w:rsidP="00400D88">
      <w:pPr>
        <w:rPr>
          <w:lang w:val="ru-RU"/>
        </w:rPr>
      </w:pPr>
    </w:p>
    <w:p w14:paraId="477AC0D6" w14:textId="4B449ACC" w:rsidR="003F0726" w:rsidRDefault="003F0726" w:rsidP="00400D88">
      <w:pPr>
        <w:rPr>
          <w:lang w:val="ru-RU"/>
        </w:rPr>
      </w:pPr>
    </w:p>
    <w:p w14:paraId="7AB704FD" w14:textId="77777777" w:rsidR="003F0726" w:rsidRDefault="003F0726" w:rsidP="003F0726">
      <w:pPr>
        <w:keepNext/>
        <w:jc w:val="center"/>
      </w:pPr>
      <w:r w:rsidRPr="003F0726">
        <w:rPr>
          <w:lang w:val="ru-RU"/>
        </w:rPr>
        <w:lastRenderedPageBreak/>
        <w:drawing>
          <wp:inline distT="0" distB="0" distL="0" distR="0" wp14:anchorId="1686482E" wp14:editId="3632CB0F">
            <wp:extent cx="4871545" cy="8010016"/>
            <wp:effectExtent l="0" t="0" r="5715" b="0"/>
            <wp:docPr id="20" name="Рисунок 20" descr="P165#y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P165#yIS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73648" cy="801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361C6" w14:textId="4EDBBC17" w:rsidR="003F0726" w:rsidRPr="00400D88" w:rsidRDefault="003F0726" w:rsidP="003F0726">
      <w:pPr>
        <w:pStyle w:val="af8"/>
        <w:jc w:val="center"/>
        <w:rPr>
          <w:lang w:val="ru-RU"/>
        </w:rPr>
      </w:pPr>
      <w:r w:rsidRPr="003F0726">
        <w:rPr>
          <w:lang w:val="ru-RU"/>
        </w:rPr>
        <w:t xml:space="preserve">Рисунок </w:t>
      </w:r>
      <w:r>
        <w:fldChar w:fldCharType="begin" w:fldLock="1"/>
      </w:r>
      <w:r w:rsidRPr="003F0726">
        <w:rPr>
          <w:lang w:val="ru-RU"/>
        </w:rPr>
        <w:instrText xml:space="preserve"> </w:instrText>
      </w:r>
      <w:r>
        <w:instrText>STYLEREF</w:instrText>
      </w:r>
      <w:r w:rsidRPr="003F0726">
        <w:rPr>
          <w:lang w:val="ru-RU"/>
        </w:rPr>
        <w:instrText xml:space="preserve"> 1 \</w:instrText>
      </w:r>
      <w:r>
        <w:instrText>s</w:instrText>
      </w:r>
      <w:r w:rsidRPr="003F0726">
        <w:rPr>
          <w:lang w:val="ru-RU"/>
        </w:rPr>
        <w:instrText xml:space="preserve"> </w:instrText>
      </w:r>
      <w:r>
        <w:fldChar w:fldCharType="separate"/>
      </w:r>
      <w:r w:rsidRPr="003F0726">
        <w:rPr>
          <w:noProof/>
          <w:lang w:val="ru-RU"/>
        </w:rPr>
        <w:t>2</w:t>
      </w:r>
      <w:r>
        <w:fldChar w:fldCharType="end"/>
      </w:r>
      <w:r w:rsidRPr="003F0726">
        <w:rPr>
          <w:lang w:val="ru-RU"/>
        </w:rPr>
        <w:noBreakHyphen/>
      </w:r>
      <w:r>
        <w:fldChar w:fldCharType="begin"/>
      </w:r>
      <w:r w:rsidRPr="003F0726">
        <w:rPr>
          <w:lang w:val="ru-RU"/>
        </w:rPr>
        <w:instrText xml:space="preserve"> </w:instrText>
      </w:r>
      <w:r>
        <w:instrText>SEQ</w:instrText>
      </w:r>
      <w:r w:rsidRPr="003F0726">
        <w:rPr>
          <w:lang w:val="ru-RU"/>
        </w:rPr>
        <w:instrText xml:space="preserve"> Рисунок \* </w:instrText>
      </w:r>
      <w:r>
        <w:instrText>ARABIC</w:instrText>
      </w:r>
      <w:r w:rsidRPr="003F0726">
        <w:rPr>
          <w:lang w:val="ru-RU"/>
        </w:rPr>
        <w:instrText xml:space="preserve"> \</w:instrText>
      </w:r>
      <w:r>
        <w:instrText>s</w:instrText>
      </w:r>
      <w:r w:rsidRPr="003F0726">
        <w:rPr>
          <w:lang w:val="ru-RU"/>
        </w:rPr>
        <w:instrText xml:space="preserve"> 1 </w:instrText>
      </w:r>
      <w:r>
        <w:fldChar w:fldCharType="separate"/>
      </w:r>
      <w:r w:rsidR="001E6DA8">
        <w:rPr>
          <w:noProof/>
        </w:rPr>
        <w:t>5</w:t>
      </w:r>
      <w:r>
        <w:fldChar w:fldCharType="end"/>
      </w:r>
      <w:r>
        <w:rPr>
          <w:lang w:val="ru-RU"/>
        </w:rPr>
        <w:t xml:space="preserve"> Блок-схема метода Ньютона</w:t>
      </w:r>
    </w:p>
    <w:p w14:paraId="2DB1E2FC" w14:textId="403432B5" w:rsidR="00363A6F" w:rsidRDefault="003E3FB3" w:rsidP="00FC58CA">
      <w:pPr>
        <w:pStyle w:val="1"/>
        <w:rPr>
          <w:lang w:val="ru-RU"/>
        </w:rPr>
      </w:pPr>
      <w:r w:rsidRPr="00B414BB">
        <w:rPr>
          <w:lang w:val="ru-RU"/>
        </w:rPr>
        <w:br w:type="page"/>
      </w:r>
      <w:bookmarkStart w:id="13" w:name="_Toc296011498"/>
      <w:bookmarkStart w:id="14" w:name="_Toc169268616"/>
      <w:r w:rsidRPr="00B414BB">
        <w:rPr>
          <w:lang w:val="ru-RU"/>
        </w:rPr>
        <w:lastRenderedPageBreak/>
        <w:t xml:space="preserve">Программа </w:t>
      </w:r>
      <w:r w:rsidR="00B97A53" w:rsidRPr="00B414BB">
        <w:rPr>
          <w:lang w:val="ru-RU"/>
        </w:rPr>
        <w:t>реализации алгоритмов</w:t>
      </w:r>
      <w:bookmarkEnd w:id="13"/>
      <w:bookmarkEnd w:id="14"/>
    </w:p>
    <w:p w14:paraId="2D8A1356" w14:textId="2649CBD0" w:rsidR="00400D88" w:rsidRDefault="00400D88" w:rsidP="00400D88">
      <w:pPr>
        <w:pStyle w:val="21"/>
        <w:rPr>
          <w:lang w:val="ru-RU"/>
        </w:rPr>
      </w:pPr>
      <w:bookmarkStart w:id="15" w:name="_Toc169268617"/>
      <w:r>
        <w:rPr>
          <w:lang w:val="ru-RU"/>
        </w:rPr>
        <w:t>Операции с комплексными числами</w:t>
      </w:r>
      <w:bookmarkEnd w:id="15"/>
    </w:p>
    <w:p w14:paraId="07D9CF29" w14:textId="77777777" w:rsidR="00400D88" w:rsidRPr="00400D88" w:rsidRDefault="00400D88" w:rsidP="00400D88">
      <w:pPr>
        <w:rPr>
          <w:rFonts w:ascii="Arial" w:hAnsi="Arial" w:cs="Arial"/>
          <w:sz w:val="14"/>
          <w:szCs w:val="14"/>
          <w:lang w:val="ru-RU"/>
        </w:rPr>
      </w:pPr>
      <w:r w:rsidRPr="00400D88">
        <w:rPr>
          <w:rFonts w:ascii="Arial" w:hAnsi="Arial" w:cs="Arial"/>
          <w:sz w:val="14"/>
          <w:szCs w:val="14"/>
          <w:lang w:val="ru-RU"/>
        </w:rPr>
        <w:t>#include &lt;</w:t>
      </w:r>
      <w:proofErr w:type="spellStart"/>
      <w:r w:rsidRPr="00400D88">
        <w:rPr>
          <w:rFonts w:ascii="Arial" w:hAnsi="Arial" w:cs="Arial"/>
          <w:sz w:val="14"/>
          <w:szCs w:val="14"/>
          <w:lang w:val="ru-RU"/>
        </w:rPr>
        <w:t>iostream</w:t>
      </w:r>
      <w:proofErr w:type="spellEnd"/>
      <w:r w:rsidRPr="00400D88">
        <w:rPr>
          <w:rFonts w:ascii="Arial" w:hAnsi="Arial" w:cs="Arial"/>
          <w:sz w:val="14"/>
          <w:szCs w:val="14"/>
          <w:lang w:val="ru-RU"/>
        </w:rPr>
        <w:t>&gt;</w:t>
      </w:r>
    </w:p>
    <w:p w14:paraId="49ED1A81" w14:textId="77777777" w:rsidR="00400D88" w:rsidRPr="00400D88" w:rsidRDefault="00400D88" w:rsidP="00400D88">
      <w:pPr>
        <w:rPr>
          <w:rFonts w:ascii="Arial" w:hAnsi="Arial" w:cs="Arial"/>
          <w:sz w:val="14"/>
          <w:szCs w:val="14"/>
          <w:lang w:val="ru-RU"/>
        </w:rPr>
      </w:pPr>
      <w:r w:rsidRPr="00400D88">
        <w:rPr>
          <w:rFonts w:ascii="Arial" w:hAnsi="Arial" w:cs="Arial"/>
          <w:sz w:val="14"/>
          <w:szCs w:val="14"/>
          <w:lang w:val="ru-RU"/>
        </w:rPr>
        <w:t>#include &lt;</w:t>
      </w:r>
      <w:proofErr w:type="spellStart"/>
      <w:r w:rsidRPr="00400D88">
        <w:rPr>
          <w:rFonts w:ascii="Arial" w:hAnsi="Arial" w:cs="Arial"/>
          <w:sz w:val="14"/>
          <w:szCs w:val="14"/>
          <w:lang w:val="ru-RU"/>
        </w:rPr>
        <w:t>cmath</w:t>
      </w:r>
      <w:proofErr w:type="spellEnd"/>
      <w:r w:rsidRPr="00400D88">
        <w:rPr>
          <w:rFonts w:ascii="Arial" w:hAnsi="Arial" w:cs="Arial"/>
          <w:sz w:val="14"/>
          <w:szCs w:val="14"/>
          <w:lang w:val="ru-RU"/>
        </w:rPr>
        <w:t>&gt;</w:t>
      </w:r>
    </w:p>
    <w:p w14:paraId="281EB310" w14:textId="77777777" w:rsidR="00400D88" w:rsidRPr="00400D88" w:rsidRDefault="00400D88" w:rsidP="00400D88">
      <w:pPr>
        <w:rPr>
          <w:rFonts w:ascii="Arial" w:hAnsi="Arial" w:cs="Arial"/>
          <w:sz w:val="14"/>
          <w:szCs w:val="14"/>
          <w:lang w:val="ru-RU"/>
        </w:rPr>
      </w:pPr>
    </w:p>
    <w:p w14:paraId="3CC82B61" w14:textId="77777777" w:rsidR="00400D88" w:rsidRPr="00400D88" w:rsidRDefault="00400D88" w:rsidP="00400D88">
      <w:pPr>
        <w:rPr>
          <w:rFonts w:ascii="Arial" w:hAnsi="Arial" w:cs="Arial"/>
          <w:sz w:val="14"/>
          <w:szCs w:val="14"/>
          <w:lang w:val="ru-RU"/>
        </w:rPr>
      </w:pPr>
      <w:proofErr w:type="spellStart"/>
      <w:r w:rsidRPr="00400D88">
        <w:rPr>
          <w:rFonts w:ascii="Arial" w:hAnsi="Arial" w:cs="Arial"/>
          <w:sz w:val="14"/>
          <w:szCs w:val="14"/>
          <w:lang w:val="ru-RU"/>
        </w:rPr>
        <w:t>struct</w:t>
      </w:r>
      <w:proofErr w:type="spellEnd"/>
      <w:r w:rsidRPr="00400D88">
        <w:rPr>
          <w:rFonts w:ascii="Arial" w:hAnsi="Arial" w:cs="Arial"/>
          <w:sz w:val="14"/>
          <w:szCs w:val="14"/>
          <w:lang w:val="ru-RU"/>
        </w:rPr>
        <w:t xml:space="preserve"> </w:t>
      </w:r>
      <w:proofErr w:type="spellStart"/>
      <w:r w:rsidRPr="00400D88">
        <w:rPr>
          <w:rFonts w:ascii="Arial" w:hAnsi="Arial" w:cs="Arial"/>
          <w:sz w:val="14"/>
          <w:szCs w:val="14"/>
          <w:lang w:val="ru-RU"/>
        </w:rPr>
        <w:t>Complex</w:t>
      </w:r>
      <w:proofErr w:type="spellEnd"/>
      <w:r w:rsidRPr="00400D88">
        <w:rPr>
          <w:rFonts w:ascii="Arial" w:hAnsi="Arial" w:cs="Arial"/>
          <w:sz w:val="14"/>
          <w:szCs w:val="14"/>
          <w:lang w:val="ru-RU"/>
        </w:rPr>
        <w:t xml:space="preserve"> {</w:t>
      </w:r>
    </w:p>
    <w:p w14:paraId="6634F56A" w14:textId="77777777" w:rsidR="00400D88" w:rsidRPr="00400D88" w:rsidRDefault="00400D88" w:rsidP="00400D88">
      <w:pPr>
        <w:rPr>
          <w:rFonts w:ascii="Arial" w:hAnsi="Arial" w:cs="Arial"/>
          <w:sz w:val="14"/>
          <w:szCs w:val="14"/>
          <w:lang w:val="ru-RU"/>
        </w:rPr>
      </w:pPr>
      <w:r w:rsidRPr="00400D88">
        <w:rPr>
          <w:rFonts w:ascii="Arial" w:hAnsi="Arial" w:cs="Arial"/>
          <w:sz w:val="14"/>
          <w:szCs w:val="14"/>
          <w:lang w:val="ru-RU"/>
        </w:rPr>
        <w:t xml:space="preserve">    </w:t>
      </w:r>
      <w:proofErr w:type="spellStart"/>
      <w:r w:rsidRPr="00400D88">
        <w:rPr>
          <w:rFonts w:ascii="Arial" w:hAnsi="Arial" w:cs="Arial"/>
          <w:sz w:val="14"/>
          <w:szCs w:val="14"/>
          <w:lang w:val="ru-RU"/>
        </w:rPr>
        <w:t>double</w:t>
      </w:r>
      <w:proofErr w:type="spellEnd"/>
      <w:r w:rsidRPr="00400D88">
        <w:rPr>
          <w:rFonts w:ascii="Arial" w:hAnsi="Arial" w:cs="Arial"/>
          <w:sz w:val="14"/>
          <w:szCs w:val="14"/>
          <w:lang w:val="ru-RU"/>
        </w:rPr>
        <w:t xml:space="preserve"> </w:t>
      </w:r>
      <w:proofErr w:type="spellStart"/>
      <w:r w:rsidRPr="00400D88">
        <w:rPr>
          <w:rFonts w:ascii="Arial" w:hAnsi="Arial" w:cs="Arial"/>
          <w:sz w:val="14"/>
          <w:szCs w:val="14"/>
          <w:lang w:val="ru-RU"/>
        </w:rPr>
        <w:t>real</w:t>
      </w:r>
      <w:proofErr w:type="spellEnd"/>
      <w:r w:rsidRPr="00400D88">
        <w:rPr>
          <w:rFonts w:ascii="Arial" w:hAnsi="Arial" w:cs="Arial"/>
          <w:sz w:val="14"/>
          <w:szCs w:val="14"/>
          <w:lang w:val="ru-RU"/>
        </w:rPr>
        <w:t>;</w:t>
      </w:r>
    </w:p>
    <w:p w14:paraId="18B7C0CC" w14:textId="77777777" w:rsidR="00400D88" w:rsidRPr="00400D88" w:rsidRDefault="00400D88" w:rsidP="00400D88">
      <w:pPr>
        <w:rPr>
          <w:rFonts w:ascii="Arial" w:hAnsi="Arial" w:cs="Arial"/>
          <w:sz w:val="14"/>
          <w:szCs w:val="14"/>
          <w:lang w:val="ru-RU"/>
        </w:rPr>
      </w:pPr>
      <w:r w:rsidRPr="00400D88">
        <w:rPr>
          <w:rFonts w:ascii="Arial" w:hAnsi="Arial" w:cs="Arial"/>
          <w:sz w:val="14"/>
          <w:szCs w:val="14"/>
          <w:lang w:val="ru-RU"/>
        </w:rPr>
        <w:t xml:space="preserve">    </w:t>
      </w:r>
      <w:proofErr w:type="spellStart"/>
      <w:r w:rsidRPr="00400D88">
        <w:rPr>
          <w:rFonts w:ascii="Arial" w:hAnsi="Arial" w:cs="Arial"/>
          <w:sz w:val="14"/>
          <w:szCs w:val="14"/>
          <w:lang w:val="ru-RU"/>
        </w:rPr>
        <w:t>double</w:t>
      </w:r>
      <w:proofErr w:type="spellEnd"/>
      <w:r w:rsidRPr="00400D88">
        <w:rPr>
          <w:rFonts w:ascii="Arial" w:hAnsi="Arial" w:cs="Arial"/>
          <w:sz w:val="14"/>
          <w:szCs w:val="14"/>
          <w:lang w:val="ru-RU"/>
        </w:rPr>
        <w:t xml:space="preserve"> </w:t>
      </w:r>
      <w:proofErr w:type="spellStart"/>
      <w:r w:rsidRPr="00400D88">
        <w:rPr>
          <w:rFonts w:ascii="Arial" w:hAnsi="Arial" w:cs="Arial"/>
          <w:sz w:val="14"/>
          <w:szCs w:val="14"/>
          <w:lang w:val="ru-RU"/>
        </w:rPr>
        <w:t>imag</w:t>
      </w:r>
      <w:proofErr w:type="spellEnd"/>
      <w:r w:rsidRPr="00400D88">
        <w:rPr>
          <w:rFonts w:ascii="Arial" w:hAnsi="Arial" w:cs="Arial"/>
          <w:sz w:val="14"/>
          <w:szCs w:val="14"/>
          <w:lang w:val="ru-RU"/>
        </w:rPr>
        <w:t>;</w:t>
      </w:r>
    </w:p>
    <w:p w14:paraId="5C6C0B0E" w14:textId="77777777" w:rsidR="00400D88" w:rsidRPr="00400D88" w:rsidRDefault="00400D88" w:rsidP="00400D88">
      <w:pPr>
        <w:rPr>
          <w:rFonts w:ascii="Arial" w:hAnsi="Arial" w:cs="Arial"/>
          <w:sz w:val="14"/>
          <w:szCs w:val="14"/>
          <w:lang w:val="ru-RU"/>
        </w:rPr>
      </w:pPr>
      <w:r w:rsidRPr="00400D88">
        <w:rPr>
          <w:rFonts w:ascii="Arial" w:hAnsi="Arial" w:cs="Arial"/>
          <w:sz w:val="14"/>
          <w:szCs w:val="14"/>
          <w:lang w:val="ru-RU"/>
        </w:rPr>
        <w:t>};</w:t>
      </w:r>
    </w:p>
    <w:p w14:paraId="37F0F3B9" w14:textId="77777777" w:rsidR="00400D88" w:rsidRPr="00400D88" w:rsidRDefault="00400D88" w:rsidP="00400D88">
      <w:pPr>
        <w:rPr>
          <w:rFonts w:ascii="Arial" w:hAnsi="Arial" w:cs="Arial"/>
          <w:sz w:val="14"/>
          <w:szCs w:val="14"/>
          <w:lang w:val="ru-RU"/>
        </w:rPr>
      </w:pPr>
    </w:p>
    <w:p w14:paraId="31C2DFAB" w14:textId="77777777" w:rsidR="00400D88" w:rsidRPr="00400D88" w:rsidRDefault="00400D88" w:rsidP="00400D88">
      <w:pPr>
        <w:rPr>
          <w:rFonts w:ascii="Arial" w:hAnsi="Arial" w:cs="Arial"/>
          <w:sz w:val="14"/>
          <w:szCs w:val="14"/>
        </w:rPr>
      </w:pPr>
      <w:r w:rsidRPr="00400D88">
        <w:rPr>
          <w:rFonts w:ascii="Arial" w:hAnsi="Arial" w:cs="Arial"/>
          <w:sz w:val="14"/>
          <w:szCs w:val="14"/>
        </w:rPr>
        <w:t xml:space="preserve">Complex </w:t>
      </w:r>
      <w:proofErr w:type="gramStart"/>
      <w:r w:rsidRPr="00400D88">
        <w:rPr>
          <w:rFonts w:ascii="Arial" w:hAnsi="Arial" w:cs="Arial"/>
          <w:sz w:val="14"/>
          <w:szCs w:val="14"/>
        </w:rPr>
        <w:t>add(</w:t>
      </w:r>
      <w:proofErr w:type="gramEnd"/>
      <w:r w:rsidRPr="00400D88">
        <w:rPr>
          <w:rFonts w:ascii="Arial" w:hAnsi="Arial" w:cs="Arial"/>
          <w:sz w:val="14"/>
          <w:szCs w:val="14"/>
        </w:rPr>
        <w:t>const Complex&amp; a, const Complex&amp; b) {</w:t>
      </w:r>
    </w:p>
    <w:p w14:paraId="1C0B6656" w14:textId="77777777" w:rsidR="00400D88" w:rsidRPr="00400D88" w:rsidRDefault="00400D88" w:rsidP="00400D88">
      <w:pPr>
        <w:rPr>
          <w:rFonts w:ascii="Arial" w:hAnsi="Arial" w:cs="Arial"/>
          <w:sz w:val="14"/>
          <w:szCs w:val="14"/>
        </w:rPr>
      </w:pPr>
      <w:r w:rsidRPr="00400D88">
        <w:rPr>
          <w:rFonts w:ascii="Arial" w:hAnsi="Arial" w:cs="Arial"/>
          <w:sz w:val="14"/>
          <w:szCs w:val="14"/>
        </w:rPr>
        <w:t xml:space="preserve">    return {</w:t>
      </w:r>
      <w:proofErr w:type="spellStart"/>
      <w:proofErr w:type="gramStart"/>
      <w:r w:rsidRPr="00400D88">
        <w:rPr>
          <w:rFonts w:ascii="Arial" w:hAnsi="Arial" w:cs="Arial"/>
          <w:sz w:val="14"/>
          <w:szCs w:val="14"/>
        </w:rPr>
        <w:t>a.real</w:t>
      </w:r>
      <w:proofErr w:type="spellEnd"/>
      <w:proofErr w:type="gramEnd"/>
      <w:r w:rsidRPr="00400D88">
        <w:rPr>
          <w:rFonts w:ascii="Arial" w:hAnsi="Arial" w:cs="Arial"/>
          <w:sz w:val="14"/>
          <w:szCs w:val="14"/>
        </w:rPr>
        <w:t xml:space="preserve"> + </w:t>
      </w:r>
      <w:proofErr w:type="spellStart"/>
      <w:r w:rsidRPr="00400D88">
        <w:rPr>
          <w:rFonts w:ascii="Arial" w:hAnsi="Arial" w:cs="Arial"/>
          <w:sz w:val="14"/>
          <w:szCs w:val="14"/>
        </w:rPr>
        <w:t>b.real</w:t>
      </w:r>
      <w:proofErr w:type="spellEnd"/>
      <w:r w:rsidRPr="00400D88">
        <w:rPr>
          <w:rFonts w:ascii="Arial" w:hAnsi="Arial" w:cs="Arial"/>
          <w:sz w:val="14"/>
          <w:szCs w:val="14"/>
        </w:rPr>
        <w:t xml:space="preserve">, </w:t>
      </w:r>
      <w:proofErr w:type="spellStart"/>
      <w:r w:rsidRPr="00400D88">
        <w:rPr>
          <w:rFonts w:ascii="Arial" w:hAnsi="Arial" w:cs="Arial"/>
          <w:sz w:val="14"/>
          <w:szCs w:val="14"/>
        </w:rPr>
        <w:t>a.imag</w:t>
      </w:r>
      <w:proofErr w:type="spellEnd"/>
      <w:r w:rsidRPr="00400D88">
        <w:rPr>
          <w:rFonts w:ascii="Arial" w:hAnsi="Arial" w:cs="Arial"/>
          <w:sz w:val="14"/>
          <w:szCs w:val="14"/>
        </w:rPr>
        <w:t xml:space="preserve"> + </w:t>
      </w:r>
      <w:proofErr w:type="spellStart"/>
      <w:r w:rsidRPr="00400D88">
        <w:rPr>
          <w:rFonts w:ascii="Arial" w:hAnsi="Arial" w:cs="Arial"/>
          <w:sz w:val="14"/>
          <w:szCs w:val="14"/>
        </w:rPr>
        <w:t>b.imag</w:t>
      </w:r>
      <w:proofErr w:type="spellEnd"/>
      <w:r w:rsidRPr="00400D88">
        <w:rPr>
          <w:rFonts w:ascii="Arial" w:hAnsi="Arial" w:cs="Arial"/>
          <w:sz w:val="14"/>
          <w:szCs w:val="14"/>
        </w:rPr>
        <w:t>};</w:t>
      </w:r>
    </w:p>
    <w:p w14:paraId="7C61A218" w14:textId="77777777" w:rsidR="00400D88" w:rsidRPr="00400D88" w:rsidRDefault="00400D88" w:rsidP="00400D88">
      <w:pPr>
        <w:rPr>
          <w:rFonts w:ascii="Arial" w:hAnsi="Arial" w:cs="Arial"/>
          <w:sz w:val="14"/>
          <w:szCs w:val="14"/>
        </w:rPr>
      </w:pPr>
      <w:r w:rsidRPr="00400D88">
        <w:rPr>
          <w:rFonts w:ascii="Arial" w:hAnsi="Arial" w:cs="Arial"/>
          <w:sz w:val="14"/>
          <w:szCs w:val="14"/>
        </w:rPr>
        <w:t>}</w:t>
      </w:r>
    </w:p>
    <w:p w14:paraId="48945D0B" w14:textId="77777777" w:rsidR="00400D88" w:rsidRPr="00400D88" w:rsidRDefault="00400D88" w:rsidP="00400D88">
      <w:pPr>
        <w:rPr>
          <w:rFonts w:ascii="Arial" w:hAnsi="Arial" w:cs="Arial"/>
          <w:sz w:val="14"/>
          <w:szCs w:val="14"/>
        </w:rPr>
      </w:pPr>
    </w:p>
    <w:p w14:paraId="7EC23F3E" w14:textId="77777777" w:rsidR="00400D88" w:rsidRPr="00400D88" w:rsidRDefault="00400D88" w:rsidP="00400D88">
      <w:pPr>
        <w:rPr>
          <w:rFonts w:ascii="Arial" w:hAnsi="Arial" w:cs="Arial"/>
          <w:sz w:val="14"/>
          <w:szCs w:val="14"/>
        </w:rPr>
      </w:pPr>
      <w:r w:rsidRPr="00400D88">
        <w:rPr>
          <w:rFonts w:ascii="Arial" w:hAnsi="Arial" w:cs="Arial"/>
          <w:sz w:val="14"/>
          <w:szCs w:val="14"/>
        </w:rPr>
        <w:t xml:space="preserve">Complex </w:t>
      </w:r>
      <w:proofErr w:type="gramStart"/>
      <w:r w:rsidRPr="00400D88">
        <w:rPr>
          <w:rFonts w:ascii="Arial" w:hAnsi="Arial" w:cs="Arial"/>
          <w:sz w:val="14"/>
          <w:szCs w:val="14"/>
        </w:rPr>
        <w:t>subtract(</w:t>
      </w:r>
      <w:proofErr w:type="gramEnd"/>
      <w:r w:rsidRPr="00400D88">
        <w:rPr>
          <w:rFonts w:ascii="Arial" w:hAnsi="Arial" w:cs="Arial"/>
          <w:sz w:val="14"/>
          <w:szCs w:val="14"/>
        </w:rPr>
        <w:t>const Complex&amp; a, const Complex&amp; b) {</w:t>
      </w:r>
    </w:p>
    <w:p w14:paraId="7D011BF7" w14:textId="77777777" w:rsidR="00400D88" w:rsidRPr="00400D88" w:rsidRDefault="00400D88" w:rsidP="00400D88">
      <w:pPr>
        <w:rPr>
          <w:rFonts w:ascii="Arial" w:hAnsi="Arial" w:cs="Arial"/>
          <w:sz w:val="14"/>
          <w:szCs w:val="14"/>
        </w:rPr>
      </w:pPr>
      <w:r w:rsidRPr="00400D88">
        <w:rPr>
          <w:rFonts w:ascii="Arial" w:hAnsi="Arial" w:cs="Arial"/>
          <w:sz w:val="14"/>
          <w:szCs w:val="14"/>
        </w:rPr>
        <w:t xml:space="preserve">    return {</w:t>
      </w:r>
      <w:proofErr w:type="spellStart"/>
      <w:proofErr w:type="gramStart"/>
      <w:r w:rsidRPr="00400D88">
        <w:rPr>
          <w:rFonts w:ascii="Arial" w:hAnsi="Arial" w:cs="Arial"/>
          <w:sz w:val="14"/>
          <w:szCs w:val="14"/>
        </w:rPr>
        <w:t>a.real</w:t>
      </w:r>
      <w:proofErr w:type="spellEnd"/>
      <w:proofErr w:type="gramEnd"/>
      <w:r w:rsidRPr="00400D88">
        <w:rPr>
          <w:rFonts w:ascii="Arial" w:hAnsi="Arial" w:cs="Arial"/>
          <w:sz w:val="14"/>
          <w:szCs w:val="14"/>
        </w:rPr>
        <w:t xml:space="preserve"> - </w:t>
      </w:r>
      <w:proofErr w:type="spellStart"/>
      <w:r w:rsidRPr="00400D88">
        <w:rPr>
          <w:rFonts w:ascii="Arial" w:hAnsi="Arial" w:cs="Arial"/>
          <w:sz w:val="14"/>
          <w:szCs w:val="14"/>
        </w:rPr>
        <w:t>b.real</w:t>
      </w:r>
      <w:proofErr w:type="spellEnd"/>
      <w:r w:rsidRPr="00400D88">
        <w:rPr>
          <w:rFonts w:ascii="Arial" w:hAnsi="Arial" w:cs="Arial"/>
          <w:sz w:val="14"/>
          <w:szCs w:val="14"/>
        </w:rPr>
        <w:t xml:space="preserve">, </w:t>
      </w:r>
      <w:proofErr w:type="spellStart"/>
      <w:r w:rsidRPr="00400D88">
        <w:rPr>
          <w:rFonts w:ascii="Arial" w:hAnsi="Arial" w:cs="Arial"/>
          <w:sz w:val="14"/>
          <w:szCs w:val="14"/>
        </w:rPr>
        <w:t>a.imag</w:t>
      </w:r>
      <w:proofErr w:type="spellEnd"/>
      <w:r w:rsidRPr="00400D88">
        <w:rPr>
          <w:rFonts w:ascii="Arial" w:hAnsi="Arial" w:cs="Arial"/>
          <w:sz w:val="14"/>
          <w:szCs w:val="14"/>
        </w:rPr>
        <w:t xml:space="preserve"> - </w:t>
      </w:r>
      <w:proofErr w:type="spellStart"/>
      <w:r w:rsidRPr="00400D88">
        <w:rPr>
          <w:rFonts w:ascii="Arial" w:hAnsi="Arial" w:cs="Arial"/>
          <w:sz w:val="14"/>
          <w:szCs w:val="14"/>
        </w:rPr>
        <w:t>b.imag</w:t>
      </w:r>
      <w:proofErr w:type="spellEnd"/>
      <w:r w:rsidRPr="00400D88">
        <w:rPr>
          <w:rFonts w:ascii="Arial" w:hAnsi="Arial" w:cs="Arial"/>
          <w:sz w:val="14"/>
          <w:szCs w:val="14"/>
        </w:rPr>
        <w:t>};</w:t>
      </w:r>
    </w:p>
    <w:p w14:paraId="2E9AC90B" w14:textId="77777777" w:rsidR="00400D88" w:rsidRPr="00400D88" w:rsidRDefault="00400D88" w:rsidP="00400D88">
      <w:pPr>
        <w:rPr>
          <w:rFonts w:ascii="Arial" w:hAnsi="Arial" w:cs="Arial"/>
          <w:sz w:val="14"/>
          <w:szCs w:val="14"/>
        </w:rPr>
      </w:pPr>
      <w:r w:rsidRPr="00400D88">
        <w:rPr>
          <w:rFonts w:ascii="Arial" w:hAnsi="Arial" w:cs="Arial"/>
          <w:sz w:val="14"/>
          <w:szCs w:val="14"/>
        </w:rPr>
        <w:t>}</w:t>
      </w:r>
    </w:p>
    <w:p w14:paraId="031F7DA5" w14:textId="77777777" w:rsidR="00400D88" w:rsidRPr="00400D88" w:rsidRDefault="00400D88" w:rsidP="00400D88">
      <w:pPr>
        <w:rPr>
          <w:rFonts w:ascii="Arial" w:hAnsi="Arial" w:cs="Arial"/>
          <w:sz w:val="14"/>
          <w:szCs w:val="14"/>
        </w:rPr>
      </w:pPr>
    </w:p>
    <w:p w14:paraId="6A23E3D4" w14:textId="77777777" w:rsidR="00400D88" w:rsidRPr="00400D88" w:rsidRDefault="00400D88" w:rsidP="00400D88">
      <w:pPr>
        <w:rPr>
          <w:rFonts w:ascii="Arial" w:hAnsi="Arial" w:cs="Arial"/>
          <w:sz w:val="14"/>
          <w:szCs w:val="14"/>
        </w:rPr>
      </w:pPr>
      <w:r w:rsidRPr="00400D88">
        <w:rPr>
          <w:rFonts w:ascii="Arial" w:hAnsi="Arial" w:cs="Arial"/>
          <w:sz w:val="14"/>
          <w:szCs w:val="14"/>
        </w:rPr>
        <w:t xml:space="preserve">Complex </w:t>
      </w:r>
      <w:proofErr w:type="gramStart"/>
      <w:r w:rsidRPr="00400D88">
        <w:rPr>
          <w:rFonts w:ascii="Arial" w:hAnsi="Arial" w:cs="Arial"/>
          <w:sz w:val="14"/>
          <w:szCs w:val="14"/>
        </w:rPr>
        <w:t>multiply(</w:t>
      </w:r>
      <w:proofErr w:type="gramEnd"/>
      <w:r w:rsidRPr="00400D88">
        <w:rPr>
          <w:rFonts w:ascii="Arial" w:hAnsi="Arial" w:cs="Arial"/>
          <w:sz w:val="14"/>
          <w:szCs w:val="14"/>
        </w:rPr>
        <w:t>const Complex&amp; a, const Complex&amp; b) {</w:t>
      </w:r>
    </w:p>
    <w:p w14:paraId="7DE82164" w14:textId="77777777" w:rsidR="00400D88" w:rsidRPr="00400D88" w:rsidRDefault="00400D88" w:rsidP="00400D88">
      <w:pPr>
        <w:rPr>
          <w:rFonts w:ascii="Arial" w:hAnsi="Arial" w:cs="Arial"/>
          <w:sz w:val="14"/>
          <w:szCs w:val="14"/>
        </w:rPr>
      </w:pPr>
      <w:r w:rsidRPr="00400D88">
        <w:rPr>
          <w:rFonts w:ascii="Arial" w:hAnsi="Arial" w:cs="Arial"/>
          <w:sz w:val="14"/>
          <w:szCs w:val="14"/>
        </w:rPr>
        <w:t xml:space="preserve">    return {</w:t>
      </w:r>
    </w:p>
    <w:p w14:paraId="4D560751" w14:textId="77777777" w:rsidR="00400D88" w:rsidRPr="00400D88" w:rsidRDefault="00400D88" w:rsidP="00400D88">
      <w:pPr>
        <w:rPr>
          <w:rFonts w:ascii="Arial" w:hAnsi="Arial" w:cs="Arial"/>
          <w:sz w:val="14"/>
          <w:szCs w:val="14"/>
        </w:rPr>
      </w:pPr>
      <w:r w:rsidRPr="00400D88">
        <w:rPr>
          <w:rFonts w:ascii="Arial" w:hAnsi="Arial" w:cs="Arial"/>
          <w:sz w:val="14"/>
          <w:szCs w:val="14"/>
        </w:rPr>
        <w:t xml:space="preserve">        </w:t>
      </w:r>
      <w:proofErr w:type="spellStart"/>
      <w:proofErr w:type="gramStart"/>
      <w:r w:rsidRPr="00400D88">
        <w:rPr>
          <w:rFonts w:ascii="Arial" w:hAnsi="Arial" w:cs="Arial"/>
          <w:sz w:val="14"/>
          <w:szCs w:val="14"/>
        </w:rPr>
        <w:t>a.real</w:t>
      </w:r>
      <w:proofErr w:type="spellEnd"/>
      <w:proofErr w:type="gramEnd"/>
      <w:r w:rsidRPr="00400D88">
        <w:rPr>
          <w:rFonts w:ascii="Arial" w:hAnsi="Arial" w:cs="Arial"/>
          <w:sz w:val="14"/>
          <w:szCs w:val="14"/>
        </w:rPr>
        <w:t xml:space="preserve"> * </w:t>
      </w:r>
      <w:proofErr w:type="spellStart"/>
      <w:r w:rsidRPr="00400D88">
        <w:rPr>
          <w:rFonts w:ascii="Arial" w:hAnsi="Arial" w:cs="Arial"/>
          <w:sz w:val="14"/>
          <w:szCs w:val="14"/>
        </w:rPr>
        <w:t>b.real</w:t>
      </w:r>
      <w:proofErr w:type="spellEnd"/>
      <w:r w:rsidRPr="00400D88">
        <w:rPr>
          <w:rFonts w:ascii="Arial" w:hAnsi="Arial" w:cs="Arial"/>
          <w:sz w:val="14"/>
          <w:szCs w:val="14"/>
        </w:rPr>
        <w:t xml:space="preserve"> - </w:t>
      </w:r>
      <w:proofErr w:type="spellStart"/>
      <w:r w:rsidRPr="00400D88">
        <w:rPr>
          <w:rFonts w:ascii="Arial" w:hAnsi="Arial" w:cs="Arial"/>
          <w:sz w:val="14"/>
          <w:szCs w:val="14"/>
        </w:rPr>
        <w:t>a.imag</w:t>
      </w:r>
      <w:proofErr w:type="spellEnd"/>
      <w:r w:rsidRPr="00400D88">
        <w:rPr>
          <w:rFonts w:ascii="Arial" w:hAnsi="Arial" w:cs="Arial"/>
          <w:sz w:val="14"/>
          <w:szCs w:val="14"/>
        </w:rPr>
        <w:t xml:space="preserve"> * </w:t>
      </w:r>
      <w:proofErr w:type="spellStart"/>
      <w:r w:rsidRPr="00400D88">
        <w:rPr>
          <w:rFonts w:ascii="Arial" w:hAnsi="Arial" w:cs="Arial"/>
          <w:sz w:val="14"/>
          <w:szCs w:val="14"/>
        </w:rPr>
        <w:t>b.imag</w:t>
      </w:r>
      <w:proofErr w:type="spellEnd"/>
      <w:r w:rsidRPr="00400D88">
        <w:rPr>
          <w:rFonts w:ascii="Arial" w:hAnsi="Arial" w:cs="Arial"/>
          <w:sz w:val="14"/>
          <w:szCs w:val="14"/>
        </w:rPr>
        <w:t>,</w:t>
      </w:r>
    </w:p>
    <w:p w14:paraId="7863905B" w14:textId="77777777" w:rsidR="00400D88" w:rsidRPr="00400D88" w:rsidRDefault="00400D88" w:rsidP="00400D88">
      <w:pPr>
        <w:rPr>
          <w:rFonts w:ascii="Arial" w:hAnsi="Arial" w:cs="Arial"/>
          <w:sz w:val="14"/>
          <w:szCs w:val="14"/>
        </w:rPr>
      </w:pPr>
      <w:r w:rsidRPr="00400D88">
        <w:rPr>
          <w:rFonts w:ascii="Arial" w:hAnsi="Arial" w:cs="Arial"/>
          <w:sz w:val="14"/>
          <w:szCs w:val="14"/>
        </w:rPr>
        <w:t xml:space="preserve">        </w:t>
      </w:r>
      <w:proofErr w:type="spellStart"/>
      <w:proofErr w:type="gramStart"/>
      <w:r w:rsidRPr="00400D88">
        <w:rPr>
          <w:rFonts w:ascii="Arial" w:hAnsi="Arial" w:cs="Arial"/>
          <w:sz w:val="14"/>
          <w:szCs w:val="14"/>
        </w:rPr>
        <w:t>a.real</w:t>
      </w:r>
      <w:proofErr w:type="spellEnd"/>
      <w:proofErr w:type="gramEnd"/>
      <w:r w:rsidRPr="00400D88">
        <w:rPr>
          <w:rFonts w:ascii="Arial" w:hAnsi="Arial" w:cs="Arial"/>
          <w:sz w:val="14"/>
          <w:szCs w:val="14"/>
        </w:rPr>
        <w:t xml:space="preserve"> * </w:t>
      </w:r>
      <w:proofErr w:type="spellStart"/>
      <w:r w:rsidRPr="00400D88">
        <w:rPr>
          <w:rFonts w:ascii="Arial" w:hAnsi="Arial" w:cs="Arial"/>
          <w:sz w:val="14"/>
          <w:szCs w:val="14"/>
        </w:rPr>
        <w:t>b.imag</w:t>
      </w:r>
      <w:proofErr w:type="spellEnd"/>
      <w:r w:rsidRPr="00400D88">
        <w:rPr>
          <w:rFonts w:ascii="Arial" w:hAnsi="Arial" w:cs="Arial"/>
          <w:sz w:val="14"/>
          <w:szCs w:val="14"/>
        </w:rPr>
        <w:t xml:space="preserve"> + </w:t>
      </w:r>
      <w:proofErr w:type="spellStart"/>
      <w:r w:rsidRPr="00400D88">
        <w:rPr>
          <w:rFonts w:ascii="Arial" w:hAnsi="Arial" w:cs="Arial"/>
          <w:sz w:val="14"/>
          <w:szCs w:val="14"/>
        </w:rPr>
        <w:t>a.imag</w:t>
      </w:r>
      <w:proofErr w:type="spellEnd"/>
      <w:r w:rsidRPr="00400D88">
        <w:rPr>
          <w:rFonts w:ascii="Arial" w:hAnsi="Arial" w:cs="Arial"/>
          <w:sz w:val="14"/>
          <w:szCs w:val="14"/>
        </w:rPr>
        <w:t xml:space="preserve"> * </w:t>
      </w:r>
      <w:proofErr w:type="spellStart"/>
      <w:r w:rsidRPr="00400D88">
        <w:rPr>
          <w:rFonts w:ascii="Arial" w:hAnsi="Arial" w:cs="Arial"/>
          <w:sz w:val="14"/>
          <w:szCs w:val="14"/>
        </w:rPr>
        <w:t>b.real</w:t>
      </w:r>
      <w:proofErr w:type="spellEnd"/>
    </w:p>
    <w:p w14:paraId="1EA5DC69" w14:textId="77777777" w:rsidR="00400D88" w:rsidRPr="00400D88" w:rsidRDefault="00400D88" w:rsidP="00400D88">
      <w:pPr>
        <w:rPr>
          <w:rFonts w:ascii="Arial" w:hAnsi="Arial" w:cs="Arial"/>
          <w:sz w:val="14"/>
          <w:szCs w:val="14"/>
        </w:rPr>
      </w:pPr>
      <w:r w:rsidRPr="00400D88">
        <w:rPr>
          <w:rFonts w:ascii="Arial" w:hAnsi="Arial" w:cs="Arial"/>
          <w:sz w:val="14"/>
          <w:szCs w:val="14"/>
        </w:rPr>
        <w:t xml:space="preserve">    };</w:t>
      </w:r>
    </w:p>
    <w:p w14:paraId="5C056A9B" w14:textId="77777777" w:rsidR="00400D88" w:rsidRPr="00400D88" w:rsidRDefault="00400D88" w:rsidP="00400D88">
      <w:pPr>
        <w:rPr>
          <w:rFonts w:ascii="Arial" w:hAnsi="Arial" w:cs="Arial"/>
          <w:sz w:val="14"/>
          <w:szCs w:val="14"/>
        </w:rPr>
      </w:pPr>
      <w:r w:rsidRPr="00400D88">
        <w:rPr>
          <w:rFonts w:ascii="Arial" w:hAnsi="Arial" w:cs="Arial"/>
          <w:sz w:val="14"/>
          <w:szCs w:val="14"/>
        </w:rPr>
        <w:t>}</w:t>
      </w:r>
    </w:p>
    <w:p w14:paraId="56D79A91" w14:textId="77777777" w:rsidR="00400D88" w:rsidRPr="00400D88" w:rsidRDefault="00400D88" w:rsidP="00400D88">
      <w:pPr>
        <w:rPr>
          <w:rFonts w:ascii="Arial" w:hAnsi="Arial" w:cs="Arial"/>
          <w:sz w:val="14"/>
          <w:szCs w:val="14"/>
        </w:rPr>
      </w:pPr>
    </w:p>
    <w:p w14:paraId="285199D9" w14:textId="77777777" w:rsidR="00400D88" w:rsidRPr="00400D88" w:rsidRDefault="00400D88" w:rsidP="00400D88">
      <w:pPr>
        <w:rPr>
          <w:rFonts w:ascii="Arial" w:hAnsi="Arial" w:cs="Arial"/>
          <w:sz w:val="14"/>
          <w:szCs w:val="14"/>
        </w:rPr>
      </w:pPr>
      <w:r w:rsidRPr="00400D88">
        <w:rPr>
          <w:rFonts w:ascii="Arial" w:hAnsi="Arial" w:cs="Arial"/>
          <w:sz w:val="14"/>
          <w:szCs w:val="14"/>
        </w:rPr>
        <w:t xml:space="preserve">Complex </w:t>
      </w:r>
      <w:proofErr w:type="gramStart"/>
      <w:r w:rsidRPr="00400D88">
        <w:rPr>
          <w:rFonts w:ascii="Arial" w:hAnsi="Arial" w:cs="Arial"/>
          <w:sz w:val="14"/>
          <w:szCs w:val="14"/>
        </w:rPr>
        <w:t>divide(</w:t>
      </w:r>
      <w:proofErr w:type="gramEnd"/>
      <w:r w:rsidRPr="00400D88">
        <w:rPr>
          <w:rFonts w:ascii="Arial" w:hAnsi="Arial" w:cs="Arial"/>
          <w:sz w:val="14"/>
          <w:szCs w:val="14"/>
        </w:rPr>
        <w:t>const Complex&amp; a, const Complex&amp; b) {</w:t>
      </w:r>
    </w:p>
    <w:p w14:paraId="5D87E642" w14:textId="77777777" w:rsidR="00400D88" w:rsidRPr="00400D88" w:rsidRDefault="00400D88" w:rsidP="00400D88">
      <w:pPr>
        <w:rPr>
          <w:rFonts w:ascii="Arial" w:hAnsi="Arial" w:cs="Arial"/>
          <w:sz w:val="14"/>
          <w:szCs w:val="14"/>
        </w:rPr>
      </w:pPr>
      <w:r w:rsidRPr="00400D88">
        <w:rPr>
          <w:rFonts w:ascii="Arial" w:hAnsi="Arial" w:cs="Arial"/>
          <w:sz w:val="14"/>
          <w:szCs w:val="14"/>
        </w:rPr>
        <w:t xml:space="preserve">    double denominator = </w:t>
      </w:r>
      <w:proofErr w:type="spellStart"/>
      <w:proofErr w:type="gramStart"/>
      <w:r w:rsidRPr="00400D88">
        <w:rPr>
          <w:rFonts w:ascii="Arial" w:hAnsi="Arial" w:cs="Arial"/>
          <w:sz w:val="14"/>
          <w:szCs w:val="14"/>
        </w:rPr>
        <w:t>b.real</w:t>
      </w:r>
      <w:proofErr w:type="spellEnd"/>
      <w:proofErr w:type="gramEnd"/>
      <w:r w:rsidRPr="00400D88">
        <w:rPr>
          <w:rFonts w:ascii="Arial" w:hAnsi="Arial" w:cs="Arial"/>
          <w:sz w:val="14"/>
          <w:szCs w:val="14"/>
        </w:rPr>
        <w:t xml:space="preserve"> * </w:t>
      </w:r>
      <w:proofErr w:type="spellStart"/>
      <w:r w:rsidRPr="00400D88">
        <w:rPr>
          <w:rFonts w:ascii="Arial" w:hAnsi="Arial" w:cs="Arial"/>
          <w:sz w:val="14"/>
          <w:szCs w:val="14"/>
        </w:rPr>
        <w:t>b.real</w:t>
      </w:r>
      <w:proofErr w:type="spellEnd"/>
      <w:r w:rsidRPr="00400D88">
        <w:rPr>
          <w:rFonts w:ascii="Arial" w:hAnsi="Arial" w:cs="Arial"/>
          <w:sz w:val="14"/>
          <w:szCs w:val="14"/>
        </w:rPr>
        <w:t xml:space="preserve"> + </w:t>
      </w:r>
      <w:proofErr w:type="spellStart"/>
      <w:r w:rsidRPr="00400D88">
        <w:rPr>
          <w:rFonts w:ascii="Arial" w:hAnsi="Arial" w:cs="Arial"/>
          <w:sz w:val="14"/>
          <w:szCs w:val="14"/>
        </w:rPr>
        <w:t>b.imag</w:t>
      </w:r>
      <w:proofErr w:type="spellEnd"/>
      <w:r w:rsidRPr="00400D88">
        <w:rPr>
          <w:rFonts w:ascii="Arial" w:hAnsi="Arial" w:cs="Arial"/>
          <w:sz w:val="14"/>
          <w:szCs w:val="14"/>
        </w:rPr>
        <w:t xml:space="preserve"> * </w:t>
      </w:r>
      <w:proofErr w:type="spellStart"/>
      <w:r w:rsidRPr="00400D88">
        <w:rPr>
          <w:rFonts w:ascii="Arial" w:hAnsi="Arial" w:cs="Arial"/>
          <w:sz w:val="14"/>
          <w:szCs w:val="14"/>
        </w:rPr>
        <w:t>b.imag</w:t>
      </w:r>
      <w:proofErr w:type="spellEnd"/>
      <w:r w:rsidRPr="00400D88">
        <w:rPr>
          <w:rFonts w:ascii="Arial" w:hAnsi="Arial" w:cs="Arial"/>
          <w:sz w:val="14"/>
          <w:szCs w:val="14"/>
        </w:rPr>
        <w:t>;</w:t>
      </w:r>
    </w:p>
    <w:p w14:paraId="4199564E" w14:textId="77777777" w:rsidR="00400D88" w:rsidRPr="00400D88" w:rsidRDefault="00400D88" w:rsidP="00400D88">
      <w:pPr>
        <w:rPr>
          <w:rFonts w:ascii="Arial" w:hAnsi="Arial" w:cs="Arial"/>
          <w:sz w:val="14"/>
          <w:szCs w:val="14"/>
        </w:rPr>
      </w:pPr>
      <w:r w:rsidRPr="00400D88">
        <w:rPr>
          <w:rFonts w:ascii="Arial" w:hAnsi="Arial" w:cs="Arial"/>
          <w:sz w:val="14"/>
          <w:szCs w:val="14"/>
        </w:rPr>
        <w:t xml:space="preserve">    return {</w:t>
      </w:r>
    </w:p>
    <w:p w14:paraId="3290D07E" w14:textId="77777777" w:rsidR="00400D88" w:rsidRPr="00400D88" w:rsidRDefault="00400D88" w:rsidP="00400D88">
      <w:pPr>
        <w:rPr>
          <w:rFonts w:ascii="Arial" w:hAnsi="Arial" w:cs="Arial"/>
          <w:sz w:val="14"/>
          <w:szCs w:val="14"/>
        </w:rPr>
      </w:pPr>
      <w:r w:rsidRPr="00400D88">
        <w:rPr>
          <w:rFonts w:ascii="Arial" w:hAnsi="Arial" w:cs="Arial"/>
          <w:sz w:val="14"/>
          <w:szCs w:val="14"/>
        </w:rPr>
        <w:t xml:space="preserve">        (</w:t>
      </w:r>
      <w:proofErr w:type="spellStart"/>
      <w:proofErr w:type="gramStart"/>
      <w:r w:rsidRPr="00400D88">
        <w:rPr>
          <w:rFonts w:ascii="Arial" w:hAnsi="Arial" w:cs="Arial"/>
          <w:sz w:val="14"/>
          <w:szCs w:val="14"/>
        </w:rPr>
        <w:t>a.real</w:t>
      </w:r>
      <w:proofErr w:type="spellEnd"/>
      <w:proofErr w:type="gramEnd"/>
      <w:r w:rsidRPr="00400D88">
        <w:rPr>
          <w:rFonts w:ascii="Arial" w:hAnsi="Arial" w:cs="Arial"/>
          <w:sz w:val="14"/>
          <w:szCs w:val="14"/>
        </w:rPr>
        <w:t xml:space="preserve"> * </w:t>
      </w:r>
      <w:proofErr w:type="spellStart"/>
      <w:r w:rsidRPr="00400D88">
        <w:rPr>
          <w:rFonts w:ascii="Arial" w:hAnsi="Arial" w:cs="Arial"/>
          <w:sz w:val="14"/>
          <w:szCs w:val="14"/>
        </w:rPr>
        <w:t>b.real</w:t>
      </w:r>
      <w:proofErr w:type="spellEnd"/>
      <w:r w:rsidRPr="00400D88">
        <w:rPr>
          <w:rFonts w:ascii="Arial" w:hAnsi="Arial" w:cs="Arial"/>
          <w:sz w:val="14"/>
          <w:szCs w:val="14"/>
        </w:rPr>
        <w:t xml:space="preserve"> + </w:t>
      </w:r>
      <w:proofErr w:type="spellStart"/>
      <w:r w:rsidRPr="00400D88">
        <w:rPr>
          <w:rFonts w:ascii="Arial" w:hAnsi="Arial" w:cs="Arial"/>
          <w:sz w:val="14"/>
          <w:szCs w:val="14"/>
        </w:rPr>
        <w:t>a.imag</w:t>
      </w:r>
      <w:proofErr w:type="spellEnd"/>
      <w:r w:rsidRPr="00400D88">
        <w:rPr>
          <w:rFonts w:ascii="Arial" w:hAnsi="Arial" w:cs="Arial"/>
          <w:sz w:val="14"/>
          <w:szCs w:val="14"/>
        </w:rPr>
        <w:t xml:space="preserve"> * </w:t>
      </w:r>
      <w:proofErr w:type="spellStart"/>
      <w:r w:rsidRPr="00400D88">
        <w:rPr>
          <w:rFonts w:ascii="Arial" w:hAnsi="Arial" w:cs="Arial"/>
          <w:sz w:val="14"/>
          <w:szCs w:val="14"/>
        </w:rPr>
        <w:t>b.imag</w:t>
      </w:r>
      <w:proofErr w:type="spellEnd"/>
      <w:r w:rsidRPr="00400D88">
        <w:rPr>
          <w:rFonts w:ascii="Arial" w:hAnsi="Arial" w:cs="Arial"/>
          <w:sz w:val="14"/>
          <w:szCs w:val="14"/>
        </w:rPr>
        <w:t>) / denominator,</w:t>
      </w:r>
    </w:p>
    <w:p w14:paraId="789B49A9" w14:textId="77777777" w:rsidR="00400D88" w:rsidRPr="00400D88" w:rsidRDefault="00400D88" w:rsidP="00400D88">
      <w:pPr>
        <w:rPr>
          <w:rFonts w:ascii="Arial" w:hAnsi="Arial" w:cs="Arial"/>
          <w:sz w:val="14"/>
          <w:szCs w:val="14"/>
        </w:rPr>
      </w:pPr>
      <w:r w:rsidRPr="00400D88">
        <w:rPr>
          <w:rFonts w:ascii="Arial" w:hAnsi="Arial" w:cs="Arial"/>
          <w:sz w:val="14"/>
          <w:szCs w:val="14"/>
        </w:rPr>
        <w:t xml:space="preserve">        (</w:t>
      </w:r>
      <w:proofErr w:type="spellStart"/>
      <w:proofErr w:type="gramStart"/>
      <w:r w:rsidRPr="00400D88">
        <w:rPr>
          <w:rFonts w:ascii="Arial" w:hAnsi="Arial" w:cs="Arial"/>
          <w:sz w:val="14"/>
          <w:szCs w:val="14"/>
        </w:rPr>
        <w:t>a.imag</w:t>
      </w:r>
      <w:proofErr w:type="spellEnd"/>
      <w:proofErr w:type="gramEnd"/>
      <w:r w:rsidRPr="00400D88">
        <w:rPr>
          <w:rFonts w:ascii="Arial" w:hAnsi="Arial" w:cs="Arial"/>
          <w:sz w:val="14"/>
          <w:szCs w:val="14"/>
        </w:rPr>
        <w:t xml:space="preserve"> * </w:t>
      </w:r>
      <w:proofErr w:type="spellStart"/>
      <w:r w:rsidRPr="00400D88">
        <w:rPr>
          <w:rFonts w:ascii="Arial" w:hAnsi="Arial" w:cs="Arial"/>
          <w:sz w:val="14"/>
          <w:szCs w:val="14"/>
        </w:rPr>
        <w:t>b.real</w:t>
      </w:r>
      <w:proofErr w:type="spellEnd"/>
      <w:r w:rsidRPr="00400D88">
        <w:rPr>
          <w:rFonts w:ascii="Arial" w:hAnsi="Arial" w:cs="Arial"/>
          <w:sz w:val="14"/>
          <w:szCs w:val="14"/>
        </w:rPr>
        <w:t xml:space="preserve"> - </w:t>
      </w:r>
      <w:proofErr w:type="spellStart"/>
      <w:r w:rsidRPr="00400D88">
        <w:rPr>
          <w:rFonts w:ascii="Arial" w:hAnsi="Arial" w:cs="Arial"/>
          <w:sz w:val="14"/>
          <w:szCs w:val="14"/>
        </w:rPr>
        <w:t>a.real</w:t>
      </w:r>
      <w:proofErr w:type="spellEnd"/>
      <w:r w:rsidRPr="00400D88">
        <w:rPr>
          <w:rFonts w:ascii="Arial" w:hAnsi="Arial" w:cs="Arial"/>
          <w:sz w:val="14"/>
          <w:szCs w:val="14"/>
        </w:rPr>
        <w:t xml:space="preserve"> * </w:t>
      </w:r>
      <w:proofErr w:type="spellStart"/>
      <w:r w:rsidRPr="00400D88">
        <w:rPr>
          <w:rFonts w:ascii="Arial" w:hAnsi="Arial" w:cs="Arial"/>
          <w:sz w:val="14"/>
          <w:szCs w:val="14"/>
        </w:rPr>
        <w:t>b.imag</w:t>
      </w:r>
      <w:proofErr w:type="spellEnd"/>
      <w:r w:rsidRPr="00400D88">
        <w:rPr>
          <w:rFonts w:ascii="Arial" w:hAnsi="Arial" w:cs="Arial"/>
          <w:sz w:val="14"/>
          <w:szCs w:val="14"/>
        </w:rPr>
        <w:t>) / denominator</w:t>
      </w:r>
    </w:p>
    <w:p w14:paraId="7865DB11" w14:textId="77777777" w:rsidR="00400D88" w:rsidRPr="00400D88" w:rsidRDefault="00400D88" w:rsidP="00400D88">
      <w:pPr>
        <w:rPr>
          <w:rFonts w:ascii="Arial" w:hAnsi="Arial" w:cs="Arial"/>
          <w:sz w:val="14"/>
          <w:szCs w:val="14"/>
        </w:rPr>
      </w:pPr>
      <w:r w:rsidRPr="00400D88">
        <w:rPr>
          <w:rFonts w:ascii="Arial" w:hAnsi="Arial" w:cs="Arial"/>
          <w:sz w:val="14"/>
          <w:szCs w:val="14"/>
        </w:rPr>
        <w:t xml:space="preserve">    };</w:t>
      </w:r>
    </w:p>
    <w:p w14:paraId="769212FC" w14:textId="77777777" w:rsidR="00400D88" w:rsidRPr="00400D88" w:rsidRDefault="00400D88" w:rsidP="00400D88">
      <w:pPr>
        <w:rPr>
          <w:rFonts w:ascii="Arial" w:hAnsi="Arial" w:cs="Arial"/>
          <w:sz w:val="14"/>
          <w:szCs w:val="14"/>
        </w:rPr>
      </w:pPr>
      <w:r w:rsidRPr="00400D88">
        <w:rPr>
          <w:rFonts w:ascii="Arial" w:hAnsi="Arial" w:cs="Arial"/>
          <w:sz w:val="14"/>
          <w:szCs w:val="14"/>
        </w:rPr>
        <w:t>}</w:t>
      </w:r>
    </w:p>
    <w:p w14:paraId="5CEF3878" w14:textId="77777777" w:rsidR="00400D88" w:rsidRPr="00400D88" w:rsidRDefault="00400D88" w:rsidP="00400D88">
      <w:pPr>
        <w:rPr>
          <w:rFonts w:ascii="Arial" w:hAnsi="Arial" w:cs="Arial"/>
          <w:sz w:val="14"/>
          <w:szCs w:val="14"/>
        </w:rPr>
      </w:pPr>
    </w:p>
    <w:p w14:paraId="60563539" w14:textId="77777777" w:rsidR="00400D88" w:rsidRPr="00400D88" w:rsidRDefault="00400D88" w:rsidP="00400D88">
      <w:pPr>
        <w:rPr>
          <w:rFonts w:ascii="Arial" w:hAnsi="Arial" w:cs="Arial"/>
          <w:sz w:val="14"/>
          <w:szCs w:val="14"/>
        </w:rPr>
      </w:pPr>
      <w:r w:rsidRPr="00400D88">
        <w:rPr>
          <w:rFonts w:ascii="Arial" w:hAnsi="Arial" w:cs="Arial"/>
          <w:sz w:val="14"/>
          <w:szCs w:val="14"/>
        </w:rPr>
        <w:t xml:space="preserve">Complex </w:t>
      </w:r>
      <w:proofErr w:type="gramStart"/>
      <w:r w:rsidRPr="00400D88">
        <w:rPr>
          <w:rFonts w:ascii="Arial" w:hAnsi="Arial" w:cs="Arial"/>
          <w:sz w:val="14"/>
          <w:szCs w:val="14"/>
        </w:rPr>
        <w:t>power(</w:t>
      </w:r>
      <w:proofErr w:type="gramEnd"/>
      <w:r w:rsidRPr="00400D88">
        <w:rPr>
          <w:rFonts w:ascii="Arial" w:hAnsi="Arial" w:cs="Arial"/>
          <w:sz w:val="14"/>
          <w:szCs w:val="14"/>
        </w:rPr>
        <w:t>const Complex&amp; a, int n) {</w:t>
      </w:r>
    </w:p>
    <w:p w14:paraId="6644BF8B" w14:textId="77777777" w:rsidR="00400D88" w:rsidRPr="00400D88" w:rsidRDefault="00400D88" w:rsidP="00400D88">
      <w:pPr>
        <w:rPr>
          <w:rFonts w:ascii="Arial" w:hAnsi="Arial" w:cs="Arial"/>
          <w:sz w:val="14"/>
          <w:szCs w:val="14"/>
        </w:rPr>
      </w:pPr>
      <w:r w:rsidRPr="00400D88">
        <w:rPr>
          <w:rFonts w:ascii="Arial" w:hAnsi="Arial" w:cs="Arial"/>
          <w:sz w:val="14"/>
          <w:szCs w:val="14"/>
        </w:rPr>
        <w:t xml:space="preserve">    double r = </w:t>
      </w:r>
      <w:proofErr w:type="gramStart"/>
      <w:r w:rsidRPr="00400D88">
        <w:rPr>
          <w:rFonts w:ascii="Arial" w:hAnsi="Arial" w:cs="Arial"/>
          <w:sz w:val="14"/>
          <w:szCs w:val="14"/>
        </w:rPr>
        <w:t>std::</w:t>
      </w:r>
      <w:proofErr w:type="gramEnd"/>
      <w:r w:rsidRPr="00400D88">
        <w:rPr>
          <w:rFonts w:ascii="Arial" w:hAnsi="Arial" w:cs="Arial"/>
          <w:sz w:val="14"/>
          <w:szCs w:val="14"/>
        </w:rPr>
        <w:t>sqrt(</w:t>
      </w:r>
      <w:proofErr w:type="spellStart"/>
      <w:r w:rsidRPr="00400D88">
        <w:rPr>
          <w:rFonts w:ascii="Arial" w:hAnsi="Arial" w:cs="Arial"/>
          <w:sz w:val="14"/>
          <w:szCs w:val="14"/>
        </w:rPr>
        <w:t>a.real</w:t>
      </w:r>
      <w:proofErr w:type="spellEnd"/>
      <w:r w:rsidRPr="00400D88">
        <w:rPr>
          <w:rFonts w:ascii="Arial" w:hAnsi="Arial" w:cs="Arial"/>
          <w:sz w:val="14"/>
          <w:szCs w:val="14"/>
        </w:rPr>
        <w:t xml:space="preserve"> * </w:t>
      </w:r>
      <w:proofErr w:type="spellStart"/>
      <w:r w:rsidRPr="00400D88">
        <w:rPr>
          <w:rFonts w:ascii="Arial" w:hAnsi="Arial" w:cs="Arial"/>
          <w:sz w:val="14"/>
          <w:szCs w:val="14"/>
        </w:rPr>
        <w:t>a.real</w:t>
      </w:r>
      <w:proofErr w:type="spellEnd"/>
      <w:r w:rsidRPr="00400D88">
        <w:rPr>
          <w:rFonts w:ascii="Arial" w:hAnsi="Arial" w:cs="Arial"/>
          <w:sz w:val="14"/>
          <w:szCs w:val="14"/>
        </w:rPr>
        <w:t xml:space="preserve"> + </w:t>
      </w:r>
      <w:proofErr w:type="spellStart"/>
      <w:r w:rsidRPr="00400D88">
        <w:rPr>
          <w:rFonts w:ascii="Arial" w:hAnsi="Arial" w:cs="Arial"/>
          <w:sz w:val="14"/>
          <w:szCs w:val="14"/>
        </w:rPr>
        <w:t>a.imag</w:t>
      </w:r>
      <w:proofErr w:type="spellEnd"/>
      <w:r w:rsidRPr="00400D88">
        <w:rPr>
          <w:rFonts w:ascii="Arial" w:hAnsi="Arial" w:cs="Arial"/>
          <w:sz w:val="14"/>
          <w:szCs w:val="14"/>
        </w:rPr>
        <w:t xml:space="preserve"> * </w:t>
      </w:r>
      <w:proofErr w:type="spellStart"/>
      <w:r w:rsidRPr="00400D88">
        <w:rPr>
          <w:rFonts w:ascii="Arial" w:hAnsi="Arial" w:cs="Arial"/>
          <w:sz w:val="14"/>
          <w:szCs w:val="14"/>
        </w:rPr>
        <w:t>a.imag</w:t>
      </w:r>
      <w:proofErr w:type="spellEnd"/>
      <w:r w:rsidRPr="00400D88">
        <w:rPr>
          <w:rFonts w:ascii="Arial" w:hAnsi="Arial" w:cs="Arial"/>
          <w:sz w:val="14"/>
          <w:szCs w:val="14"/>
        </w:rPr>
        <w:t>);</w:t>
      </w:r>
    </w:p>
    <w:p w14:paraId="767530A7" w14:textId="77777777" w:rsidR="00400D88" w:rsidRPr="00400D88" w:rsidRDefault="00400D88" w:rsidP="00400D88">
      <w:pPr>
        <w:rPr>
          <w:rFonts w:ascii="Arial" w:hAnsi="Arial" w:cs="Arial"/>
          <w:sz w:val="14"/>
          <w:szCs w:val="14"/>
        </w:rPr>
      </w:pPr>
      <w:r w:rsidRPr="00400D88">
        <w:rPr>
          <w:rFonts w:ascii="Arial" w:hAnsi="Arial" w:cs="Arial"/>
          <w:sz w:val="14"/>
          <w:szCs w:val="14"/>
        </w:rPr>
        <w:t xml:space="preserve">    double theta = </w:t>
      </w:r>
      <w:proofErr w:type="gramStart"/>
      <w:r w:rsidRPr="00400D88">
        <w:rPr>
          <w:rFonts w:ascii="Arial" w:hAnsi="Arial" w:cs="Arial"/>
          <w:sz w:val="14"/>
          <w:szCs w:val="14"/>
        </w:rPr>
        <w:t>std::</w:t>
      </w:r>
      <w:proofErr w:type="gramEnd"/>
      <w:r w:rsidRPr="00400D88">
        <w:rPr>
          <w:rFonts w:ascii="Arial" w:hAnsi="Arial" w:cs="Arial"/>
          <w:sz w:val="14"/>
          <w:szCs w:val="14"/>
        </w:rPr>
        <w:t>atan2(</w:t>
      </w:r>
      <w:proofErr w:type="spellStart"/>
      <w:r w:rsidRPr="00400D88">
        <w:rPr>
          <w:rFonts w:ascii="Arial" w:hAnsi="Arial" w:cs="Arial"/>
          <w:sz w:val="14"/>
          <w:szCs w:val="14"/>
        </w:rPr>
        <w:t>a.imag</w:t>
      </w:r>
      <w:proofErr w:type="spellEnd"/>
      <w:r w:rsidRPr="00400D88">
        <w:rPr>
          <w:rFonts w:ascii="Arial" w:hAnsi="Arial" w:cs="Arial"/>
          <w:sz w:val="14"/>
          <w:szCs w:val="14"/>
        </w:rPr>
        <w:t xml:space="preserve">, </w:t>
      </w:r>
      <w:proofErr w:type="spellStart"/>
      <w:r w:rsidRPr="00400D88">
        <w:rPr>
          <w:rFonts w:ascii="Arial" w:hAnsi="Arial" w:cs="Arial"/>
          <w:sz w:val="14"/>
          <w:szCs w:val="14"/>
        </w:rPr>
        <w:t>a.real</w:t>
      </w:r>
      <w:proofErr w:type="spellEnd"/>
      <w:r w:rsidRPr="00400D88">
        <w:rPr>
          <w:rFonts w:ascii="Arial" w:hAnsi="Arial" w:cs="Arial"/>
          <w:sz w:val="14"/>
          <w:szCs w:val="14"/>
        </w:rPr>
        <w:t>);</w:t>
      </w:r>
    </w:p>
    <w:p w14:paraId="08D86BDC" w14:textId="77777777" w:rsidR="00400D88" w:rsidRPr="00400D88" w:rsidRDefault="00400D88" w:rsidP="00400D88">
      <w:pPr>
        <w:rPr>
          <w:rFonts w:ascii="Arial" w:hAnsi="Arial" w:cs="Arial"/>
          <w:sz w:val="14"/>
          <w:szCs w:val="14"/>
        </w:rPr>
      </w:pPr>
      <w:r w:rsidRPr="00400D88">
        <w:rPr>
          <w:rFonts w:ascii="Arial" w:hAnsi="Arial" w:cs="Arial"/>
          <w:sz w:val="14"/>
          <w:szCs w:val="14"/>
        </w:rPr>
        <w:t xml:space="preserve">    double </w:t>
      </w:r>
      <w:proofErr w:type="spellStart"/>
      <w:r w:rsidRPr="00400D88">
        <w:rPr>
          <w:rFonts w:ascii="Arial" w:hAnsi="Arial" w:cs="Arial"/>
          <w:sz w:val="14"/>
          <w:szCs w:val="14"/>
        </w:rPr>
        <w:t>r_pow</w:t>
      </w:r>
      <w:proofErr w:type="spellEnd"/>
      <w:r w:rsidRPr="00400D88">
        <w:rPr>
          <w:rFonts w:ascii="Arial" w:hAnsi="Arial" w:cs="Arial"/>
          <w:sz w:val="14"/>
          <w:szCs w:val="14"/>
        </w:rPr>
        <w:t xml:space="preserve"> = </w:t>
      </w:r>
      <w:proofErr w:type="gramStart"/>
      <w:r w:rsidRPr="00400D88">
        <w:rPr>
          <w:rFonts w:ascii="Arial" w:hAnsi="Arial" w:cs="Arial"/>
          <w:sz w:val="14"/>
          <w:szCs w:val="14"/>
        </w:rPr>
        <w:t>std::</w:t>
      </w:r>
      <w:proofErr w:type="gramEnd"/>
      <w:r w:rsidRPr="00400D88">
        <w:rPr>
          <w:rFonts w:ascii="Arial" w:hAnsi="Arial" w:cs="Arial"/>
          <w:sz w:val="14"/>
          <w:szCs w:val="14"/>
        </w:rPr>
        <w:t>pow(r, n);</w:t>
      </w:r>
    </w:p>
    <w:p w14:paraId="71AE8DB1" w14:textId="77777777" w:rsidR="00400D88" w:rsidRPr="00400D88" w:rsidRDefault="00400D88" w:rsidP="00400D88">
      <w:pPr>
        <w:rPr>
          <w:rFonts w:ascii="Arial" w:hAnsi="Arial" w:cs="Arial"/>
          <w:sz w:val="14"/>
          <w:szCs w:val="14"/>
        </w:rPr>
      </w:pPr>
      <w:r w:rsidRPr="00400D88">
        <w:rPr>
          <w:rFonts w:ascii="Arial" w:hAnsi="Arial" w:cs="Arial"/>
          <w:sz w:val="14"/>
          <w:szCs w:val="14"/>
        </w:rPr>
        <w:t xml:space="preserve">    double angle = n * theta;</w:t>
      </w:r>
    </w:p>
    <w:p w14:paraId="507EB709" w14:textId="77777777" w:rsidR="00400D88" w:rsidRPr="00400D88" w:rsidRDefault="00400D88" w:rsidP="00400D88">
      <w:pPr>
        <w:rPr>
          <w:rFonts w:ascii="Arial" w:hAnsi="Arial" w:cs="Arial"/>
          <w:sz w:val="14"/>
          <w:szCs w:val="14"/>
        </w:rPr>
      </w:pPr>
      <w:r w:rsidRPr="00400D88">
        <w:rPr>
          <w:rFonts w:ascii="Arial" w:hAnsi="Arial" w:cs="Arial"/>
          <w:sz w:val="14"/>
          <w:szCs w:val="14"/>
        </w:rPr>
        <w:t xml:space="preserve">    return {</w:t>
      </w:r>
      <w:proofErr w:type="spellStart"/>
      <w:r w:rsidRPr="00400D88">
        <w:rPr>
          <w:rFonts w:ascii="Arial" w:hAnsi="Arial" w:cs="Arial"/>
          <w:sz w:val="14"/>
          <w:szCs w:val="14"/>
        </w:rPr>
        <w:t>r_pow</w:t>
      </w:r>
      <w:proofErr w:type="spellEnd"/>
      <w:r w:rsidRPr="00400D88">
        <w:rPr>
          <w:rFonts w:ascii="Arial" w:hAnsi="Arial" w:cs="Arial"/>
          <w:sz w:val="14"/>
          <w:szCs w:val="14"/>
        </w:rPr>
        <w:t xml:space="preserve"> * </w:t>
      </w:r>
      <w:proofErr w:type="gramStart"/>
      <w:r w:rsidRPr="00400D88">
        <w:rPr>
          <w:rFonts w:ascii="Arial" w:hAnsi="Arial" w:cs="Arial"/>
          <w:sz w:val="14"/>
          <w:szCs w:val="14"/>
        </w:rPr>
        <w:t>std::</w:t>
      </w:r>
      <w:proofErr w:type="gramEnd"/>
      <w:r w:rsidRPr="00400D88">
        <w:rPr>
          <w:rFonts w:ascii="Arial" w:hAnsi="Arial" w:cs="Arial"/>
          <w:sz w:val="14"/>
          <w:szCs w:val="14"/>
        </w:rPr>
        <w:t xml:space="preserve">cos(angle), </w:t>
      </w:r>
      <w:proofErr w:type="spellStart"/>
      <w:r w:rsidRPr="00400D88">
        <w:rPr>
          <w:rFonts w:ascii="Arial" w:hAnsi="Arial" w:cs="Arial"/>
          <w:sz w:val="14"/>
          <w:szCs w:val="14"/>
        </w:rPr>
        <w:t>r_pow</w:t>
      </w:r>
      <w:proofErr w:type="spellEnd"/>
      <w:r w:rsidRPr="00400D88">
        <w:rPr>
          <w:rFonts w:ascii="Arial" w:hAnsi="Arial" w:cs="Arial"/>
          <w:sz w:val="14"/>
          <w:szCs w:val="14"/>
        </w:rPr>
        <w:t xml:space="preserve"> * std::sin(angle)};</w:t>
      </w:r>
    </w:p>
    <w:p w14:paraId="2840B84D" w14:textId="77777777" w:rsidR="00400D88" w:rsidRPr="00400D88" w:rsidRDefault="00400D88" w:rsidP="00400D88">
      <w:pPr>
        <w:rPr>
          <w:rFonts w:ascii="Arial" w:hAnsi="Arial" w:cs="Arial"/>
          <w:sz w:val="14"/>
          <w:szCs w:val="14"/>
        </w:rPr>
      </w:pPr>
      <w:r w:rsidRPr="00400D88">
        <w:rPr>
          <w:rFonts w:ascii="Arial" w:hAnsi="Arial" w:cs="Arial"/>
          <w:sz w:val="14"/>
          <w:szCs w:val="14"/>
        </w:rPr>
        <w:t>}</w:t>
      </w:r>
    </w:p>
    <w:p w14:paraId="55EB2841" w14:textId="77777777" w:rsidR="00400D88" w:rsidRPr="00400D88" w:rsidRDefault="00400D88" w:rsidP="00400D88">
      <w:pPr>
        <w:rPr>
          <w:rFonts w:ascii="Arial" w:hAnsi="Arial" w:cs="Arial"/>
          <w:sz w:val="14"/>
          <w:szCs w:val="14"/>
        </w:rPr>
      </w:pPr>
    </w:p>
    <w:p w14:paraId="39742DFD" w14:textId="77777777" w:rsidR="00400D88" w:rsidRPr="00400D88" w:rsidRDefault="00400D88" w:rsidP="00400D88">
      <w:pPr>
        <w:rPr>
          <w:rFonts w:ascii="Arial" w:hAnsi="Arial" w:cs="Arial"/>
          <w:sz w:val="14"/>
          <w:szCs w:val="14"/>
        </w:rPr>
      </w:pPr>
      <w:r w:rsidRPr="00400D88">
        <w:rPr>
          <w:rFonts w:ascii="Arial" w:hAnsi="Arial" w:cs="Arial"/>
          <w:sz w:val="14"/>
          <w:szCs w:val="14"/>
        </w:rPr>
        <w:t xml:space="preserve">void </w:t>
      </w:r>
      <w:proofErr w:type="gramStart"/>
      <w:r w:rsidRPr="00400D88">
        <w:rPr>
          <w:rFonts w:ascii="Arial" w:hAnsi="Arial" w:cs="Arial"/>
          <w:sz w:val="14"/>
          <w:szCs w:val="14"/>
        </w:rPr>
        <w:t>roots(</w:t>
      </w:r>
      <w:proofErr w:type="gramEnd"/>
      <w:r w:rsidRPr="00400D88">
        <w:rPr>
          <w:rFonts w:ascii="Arial" w:hAnsi="Arial" w:cs="Arial"/>
          <w:sz w:val="14"/>
          <w:szCs w:val="14"/>
        </w:rPr>
        <w:t>const Complex&amp; a, int n) {</w:t>
      </w:r>
    </w:p>
    <w:p w14:paraId="39151DB9" w14:textId="77777777" w:rsidR="00400D88" w:rsidRPr="00400D88" w:rsidRDefault="00400D88" w:rsidP="00400D88">
      <w:pPr>
        <w:rPr>
          <w:rFonts w:ascii="Arial" w:hAnsi="Arial" w:cs="Arial"/>
          <w:sz w:val="14"/>
          <w:szCs w:val="14"/>
        </w:rPr>
      </w:pPr>
      <w:r w:rsidRPr="00400D88">
        <w:rPr>
          <w:rFonts w:ascii="Arial" w:hAnsi="Arial" w:cs="Arial"/>
          <w:sz w:val="14"/>
          <w:szCs w:val="14"/>
        </w:rPr>
        <w:t xml:space="preserve">    double r = </w:t>
      </w:r>
      <w:proofErr w:type="gramStart"/>
      <w:r w:rsidRPr="00400D88">
        <w:rPr>
          <w:rFonts w:ascii="Arial" w:hAnsi="Arial" w:cs="Arial"/>
          <w:sz w:val="14"/>
          <w:szCs w:val="14"/>
        </w:rPr>
        <w:t>std::</w:t>
      </w:r>
      <w:proofErr w:type="gramEnd"/>
      <w:r w:rsidRPr="00400D88">
        <w:rPr>
          <w:rFonts w:ascii="Arial" w:hAnsi="Arial" w:cs="Arial"/>
          <w:sz w:val="14"/>
          <w:szCs w:val="14"/>
        </w:rPr>
        <w:t>sqrt(</w:t>
      </w:r>
      <w:proofErr w:type="spellStart"/>
      <w:r w:rsidRPr="00400D88">
        <w:rPr>
          <w:rFonts w:ascii="Arial" w:hAnsi="Arial" w:cs="Arial"/>
          <w:sz w:val="14"/>
          <w:szCs w:val="14"/>
        </w:rPr>
        <w:t>a.real</w:t>
      </w:r>
      <w:proofErr w:type="spellEnd"/>
      <w:r w:rsidRPr="00400D88">
        <w:rPr>
          <w:rFonts w:ascii="Arial" w:hAnsi="Arial" w:cs="Arial"/>
          <w:sz w:val="14"/>
          <w:szCs w:val="14"/>
        </w:rPr>
        <w:t xml:space="preserve"> * </w:t>
      </w:r>
      <w:proofErr w:type="spellStart"/>
      <w:r w:rsidRPr="00400D88">
        <w:rPr>
          <w:rFonts w:ascii="Arial" w:hAnsi="Arial" w:cs="Arial"/>
          <w:sz w:val="14"/>
          <w:szCs w:val="14"/>
        </w:rPr>
        <w:t>a.real</w:t>
      </w:r>
      <w:proofErr w:type="spellEnd"/>
      <w:r w:rsidRPr="00400D88">
        <w:rPr>
          <w:rFonts w:ascii="Arial" w:hAnsi="Arial" w:cs="Arial"/>
          <w:sz w:val="14"/>
          <w:szCs w:val="14"/>
        </w:rPr>
        <w:t xml:space="preserve"> + </w:t>
      </w:r>
      <w:proofErr w:type="spellStart"/>
      <w:r w:rsidRPr="00400D88">
        <w:rPr>
          <w:rFonts w:ascii="Arial" w:hAnsi="Arial" w:cs="Arial"/>
          <w:sz w:val="14"/>
          <w:szCs w:val="14"/>
        </w:rPr>
        <w:t>a.imag</w:t>
      </w:r>
      <w:proofErr w:type="spellEnd"/>
      <w:r w:rsidRPr="00400D88">
        <w:rPr>
          <w:rFonts w:ascii="Arial" w:hAnsi="Arial" w:cs="Arial"/>
          <w:sz w:val="14"/>
          <w:szCs w:val="14"/>
        </w:rPr>
        <w:t xml:space="preserve"> * </w:t>
      </w:r>
      <w:proofErr w:type="spellStart"/>
      <w:r w:rsidRPr="00400D88">
        <w:rPr>
          <w:rFonts w:ascii="Arial" w:hAnsi="Arial" w:cs="Arial"/>
          <w:sz w:val="14"/>
          <w:szCs w:val="14"/>
        </w:rPr>
        <w:t>a.imag</w:t>
      </w:r>
      <w:proofErr w:type="spellEnd"/>
      <w:r w:rsidRPr="00400D88">
        <w:rPr>
          <w:rFonts w:ascii="Arial" w:hAnsi="Arial" w:cs="Arial"/>
          <w:sz w:val="14"/>
          <w:szCs w:val="14"/>
        </w:rPr>
        <w:t>);</w:t>
      </w:r>
    </w:p>
    <w:p w14:paraId="7A2221BD" w14:textId="77777777" w:rsidR="00400D88" w:rsidRPr="00400D88" w:rsidRDefault="00400D88" w:rsidP="00400D88">
      <w:pPr>
        <w:rPr>
          <w:rFonts w:ascii="Arial" w:hAnsi="Arial" w:cs="Arial"/>
          <w:sz w:val="14"/>
          <w:szCs w:val="14"/>
        </w:rPr>
      </w:pPr>
      <w:r w:rsidRPr="00400D88">
        <w:rPr>
          <w:rFonts w:ascii="Arial" w:hAnsi="Arial" w:cs="Arial"/>
          <w:sz w:val="14"/>
          <w:szCs w:val="14"/>
        </w:rPr>
        <w:t xml:space="preserve">    double theta = </w:t>
      </w:r>
      <w:proofErr w:type="gramStart"/>
      <w:r w:rsidRPr="00400D88">
        <w:rPr>
          <w:rFonts w:ascii="Arial" w:hAnsi="Arial" w:cs="Arial"/>
          <w:sz w:val="14"/>
          <w:szCs w:val="14"/>
        </w:rPr>
        <w:t>std::</w:t>
      </w:r>
      <w:proofErr w:type="gramEnd"/>
      <w:r w:rsidRPr="00400D88">
        <w:rPr>
          <w:rFonts w:ascii="Arial" w:hAnsi="Arial" w:cs="Arial"/>
          <w:sz w:val="14"/>
          <w:szCs w:val="14"/>
        </w:rPr>
        <w:t>atan2(</w:t>
      </w:r>
      <w:proofErr w:type="spellStart"/>
      <w:r w:rsidRPr="00400D88">
        <w:rPr>
          <w:rFonts w:ascii="Arial" w:hAnsi="Arial" w:cs="Arial"/>
          <w:sz w:val="14"/>
          <w:szCs w:val="14"/>
        </w:rPr>
        <w:t>a.imag</w:t>
      </w:r>
      <w:proofErr w:type="spellEnd"/>
      <w:r w:rsidRPr="00400D88">
        <w:rPr>
          <w:rFonts w:ascii="Arial" w:hAnsi="Arial" w:cs="Arial"/>
          <w:sz w:val="14"/>
          <w:szCs w:val="14"/>
        </w:rPr>
        <w:t xml:space="preserve">, </w:t>
      </w:r>
      <w:proofErr w:type="spellStart"/>
      <w:r w:rsidRPr="00400D88">
        <w:rPr>
          <w:rFonts w:ascii="Arial" w:hAnsi="Arial" w:cs="Arial"/>
          <w:sz w:val="14"/>
          <w:szCs w:val="14"/>
        </w:rPr>
        <w:t>a.real</w:t>
      </w:r>
      <w:proofErr w:type="spellEnd"/>
      <w:r w:rsidRPr="00400D88">
        <w:rPr>
          <w:rFonts w:ascii="Arial" w:hAnsi="Arial" w:cs="Arial"/>
          <w:sz w:val="14"/>
          <w:szCs w:val="14"/>
        </w:rPr>
        <w:t>);</w:t>
      </w:r>
    </w:p>
    <w:p w14:paraId="0A754035" w14:textId="77777777" w:rsidR="00400D88" w:rsidRPr="00400D88" w:rsidRDefault="00400D88" w:rsidP="00400D88">
      <w:pPr>
        <w:rPr>
          <w:rFonts w:ascii="Arial" w:hAnsi="Arial" w:cs="Arial"/>
          <w:sz w:val="14"/>
          <w:szCs w:val="14"/>
        </w:rPr>
      </w:pPr>
      <w:r w:rsidRPr="00400D88">
        <w:rPr>
          <w:rFonts w:ascii="Arial" w:hAnsi="Arial" w:cs="Arial"/>
          <w:sz w:val="14"/>
          <w:szCs w:val="14"/>
        </w:rPr>
        <w:t xml:space="preserve">    double </w:t>
      </w:r>
      <w:proofErr w:type="spellStart"/>
      <w:r w:rsidRPr="00400D88">
        <w:rPr>
          <w:rFonts w:ascii="Arial" w:hAnsi="Arial" w:cs="Arial"/>
          <w:sz w:val="14"/>
          <w:szCs w:val="14"/>
        </w:rPr>
        <w:t>r_root</w:t>
      </w:r>
      <w:proofErr w:type="spellEnd"/>
      <w:r w:rsidRPr="00400D88">
        <w:rPr>
          <w:rFonts w:ascii="Arial" w:hAnsi="Arial" w:cs="Arial"/>
          <w:sz w:val="14"/>
          <w:szCs w:val="14"/>
        </w:rPr>
        <w:t xml:space="preserve"> = </w:t>
      </w:r>
      <w:proofErr w:type="gramStart"/>
      <w:r w:rsidRPr="00400D88">
        <w:rPr>
          <w:rFonts w:ascii="Arial" w:hAnsi="Arial" w:cs="Arial"/>
          <w:sz w:val="14"/>
          <w:szCs w:val="14"/>
        </w:rPr>
        <w:t>std::</w:t>
      </w:r>
      <w:proofErr w:type="gramEnd"/>
      <w:r w:rsidRPr="00400D88">
        <w:rPr>
          <w:rFonts w:ascii="Arial" w:hAnsi="Arial" w:cs="Arial"/>
          <w:sz w:val="14"/>
          <w:szCs w:val="14"/>
        </w:rPr>
        <w:t>pow(r, 1.0 / n);</w:t>
      </w:r>
    </w:p>
    <w:p w14:paraId="4F2CDE23" w14:textId="77777777" w:rsidR="00400D88" w:rsidRPr="00400D88" w:rsidRDefault="00400D88" w:rsidP="00400D88">
      <w:pPr>
        <w:rPr>
          <w:rFonts w:ascii="Arial" w:hAnsi="Arial" w:cs="Arial"/>
          <w:sz w:val="14"/>
          <w:szCs w:val="14"/>
        </w:rPr>
      </w:pPr>
      <w:r w:rsidRPr="00400D88">
        <w:rPr>
          <w:rFonts w:ascii="Arial" w:hAnsi="Arial" w:cs="Arial"/>
          <w:sz w:val="14"/>
          <w:szCs w:val="14"/>
        </w:rPr>
        <w:t xml:space="preserve">    for (int k = 0; k &lt; n; ++k) {</w:t>
      </w:r>
    </w:p>
    <w:p w14:paraId="0752B6FD" w14:textId="77777777" w:rsidR="00400D88" w:rsidRPr="00400D88" w:rsidRDefault="00400D88" w:rsidP="00400D88">
      <w:pPr>
        <w:rPr>
          <w:rFonts w:ascii="Arial" w:hAnsi="Arial" w:cs="Arial"/>
          <w:sz w:val="14"/>
          <w:szCs w:val="14"/>
        </w:rPr>
      </w:pPr>
      <w:r w:rsidRPr="00400D88">
        <w:rPr>
          <w:rFonts w:ascii="Arial" w:hAnsi="Arial" w:cs="Arial"/>
          <w:sz w:val="14"/>
          <w:szCs w:val="14"/>
        </w:rPr>
        <w:t xml:space="preserve">        double angle = (theta + 2 * M_PI * k) / n;</w:t>
      </w:r>
    </w:p>
    <w:p w14:paraId="0B42CC53" w14:textId="77777777" w:rsidR="00400D88" w:rsidRPr="00400D88" w:rsidRDefault="00400D88" w:rsidP="00400D88">
      <w:pPr>
        <w:rPr>
          <w:rFonts w:ascii="Arial" w:hAnsi="Arial" w:cs="Arial"/>
          <w:sz w:val="14"/>
          <w:szCs w:val="14"/>
        </w:rPr>
      </w:pPr>
      <w:r w:rsidRPr="00400D88">
        <w:rPr>
          <w:rFonts w:ascii="Arial" w:hAnsi="Arial" w:cs="Arial"/>
          <w:sz w:val="14"/>
          <w:szCs w:val="14"/>
        </w:rPr>
        <w:t xml:space="preserve">        Complex root = {</w:t>
      </w:r>
      <w:proofErr w:type="spellStart"/>
      <w:r w:rsidRPr="00400D88">
        <w:rPr>
          <w:rFonts w:ascii="Arial" w:hAnsi="Arial" w:cs="Arial"/>
          <w:sz w:val="14"/>
          <w:szCs w:val="14"/>
        </w:rPr>
        <w:t>r_root</w:t>
      </w:r>
      <w:proofErr w:type="spellEnd"/>
      <w:r w:rsidRPr="00400D88">
        <w:rPr>
          <w:rFonts w:ascii="Arial" w:hAnsi="Arial" w:cs="Arial"/>
          <w:sz w:val="14"/>
          <w:szCs w:val="14"/>
        </w:rPr>
        <w:t xml:space="preserve"> * </w:t>
      </w:r>
      <w:proofErr w:type="gramStart"/>
      <w:r w:rsidRPr="00400D88">
        <w:rPr>
          <w:rFonts w:ascii="Arial" w:hAnsi="Arial" w:cs="Arial"/>
          <w:sz w:val="14"/>
          <w:szCs w:val="14"/>
        </w:rPr>
        <w:t>std::</w:t>
      </w:r>
      <w:proofErr w:type="gramEnd"/>
      <w:r w:rsidRPr="00400D88">
        <w:rPr>
          <w:rFonts w:ascii="Arial" w:hAnsi="Arial" w:cs="Arial"/>
          <w:sz w:val="14"/>
          <w:szCs w:val="14"/>
        </w:rPr>
        <w:t xml:space="preserve">cos(angle), </w:t>
      </w:r>
      <w:proofErr w:type="spellStart"/>
      <w:r w:rsidRPr="00400D88">
        <w:rPr>
          <w:rFonts w:ascii="Arial" w:hAnsi="Arial" w:cs="Arial"/>
          <w:sz w:val="14"/>
          <w:szCs w:val="14"/>
        </w:rPr>
        <w:t>r_root</w:t>
      </w:r>
      <w:proofErr w:type="spellEnd"/>
      <w:r w:rsidRPr="00400D88">
        <w:rPr>
          <w:rFonts w:ascii="Arial" w:hAnsi="Arial" w:cs="Arial"/>
          <w:sz w:val="14"/>
          <w:szCs w:val="14"/>
        </w:rPr>
        <w:t xml:space="preserve"> * std::sin(angle)};</w:t>
      </w:r>
    </w:p>
    <w:p w14:paraId="1CA53969" w14:textId="77777777" w:rsidR="00400D88" w:rsidRPr="00400D88" w:rsidRDefault="00400D88" w:rsidP="00400D88">
      <w:pPr>
        <w:rPr>
          <w:rFonts w:ascii="Arial" w:hAnsi="Arial" w:cs="Arial"/>
          <w:sz w:val="14"/>
          <w:szCs w:val="14"/>
        </w:rPr>
      </w:pPr>
      <w:r w:rsidRPr="00400D88">
        <w:rPr>
          <w:rFonts w:ascii="Arial" w:hAnsi="Arial" w:cs="Arial"/>
          <w:sz w:val="14"/>
          <w:szCs w:val="14"/>
        </w:rPr>
        <w:t xml:space="preserve">        </w:t>
      </w:r>
      <w:proofErr w:type="gramStart"/>
      <w:r w:rsidRPr="00400D88">
        <w:rPr>
          <w:rFonts w:ascii="Arial" w:hAnsi="Arial" w:cs="Arial"/>
          <w:sz w:val="14"/>
          <w:szCs w:val="14"/>
        </w:rPr>
        <w:t>std::</w:t>
      </w:r>
      <w:proofErr w:type="spellStart"/>
      <w:proofErr w:type="gramEnd"/>
      <w:r w:rsidRPr="00400D88">
        <w:rPr>
          <w:rFonts w:ascii="Arial" w:hAnsi="Arial" w:cs="Arial"/>
          <w:sz w:val="14"/>
          <w:szCs w:val="14"/>
        </w:rPr>
        <w:t>cout</w:t>
      </w:r>
      <w:proofErr w:type="spellEnd"/>
      <w:r w:rsidRPr="00400D88">
        <w:rPr>
          <w:rFonts w:ascii="Arial" w:hAnsi="Arial" w:cs="Arial"/>
          <w:sz w:val="14"/>
          <w:szCs w:val="14"/>
        </w:rPr>
        <w:t xml:space="preserve"> &lt;&lt; "Root " &lt;&lt; k + 1 &lt;&lt; ": " &lt;&lt; </w:t>
      </w:r>
      <w:proofErr w:type="spellStart"/>
      <w:r w:rsidRPr="00400D88">
        <w:rPr>
          <w:rFonts w:ascii="Arial" w:hAnsi="Arial" w:cs="Arial"/>
          <w:sz w:val="14"/>
          <w:szCs w:val="14"/>
        </w:rPr>
        <w:t>root.real</w:t>
      </w:r>
      <w:proofErr w:type="spellEnd"/>
      <w:r w:rsidRPr="00400D88">
        <w:rPr>
          <w:rFonts w:ascii="Arial" w:hAnsi="Arial" w:cs="Arial"/>
          <w:sz w:val="14"/>
          <w:szCs w:val="14"/>
        </w:rPr>
        <w:t xml:space="preserve"> &lt;&lt; " + " &lt;&lt; </w:t>
      </w:r>
      <w:proofErr w:type="spellStart"/>
      <w:r w:rsidRPr="00400D88">
        <w:rPr>
          <w:rFonts w:ascii="Arial" w:hAnsi="Arial" w:cs="Arial"/>
          <w:sz w:val="14"/>
          <w:szCs w:val="14"/>
        </w:rPr>
        <w:t>root.imag</w:t>
      </w:r>
      <w:proofErr w:type="spellEnd"/>
      <w:r w:rsidRPr="00400D88">
        <w:rPr>
          <w:rFonts w:ascii="Arial" w:hAnsi="Arial" w:cs="Arial"/>
          <w:sz w:val="14"/>
          <w:szCs w:val="14"/>
        </w:rPr>
        <w:t xml:space="preserve"> &lt;&lt; "</w:t>
      </w:r>
      <w:proofErr w:type="spellStart"/>
      <w:r w:rsidRPr="00400D88">
        <w:rPr>
          <w:rFonts w:ascii="Arial" w:hAnsi="Arial" w:cs="Arial"/>
          <w:sz w:val="14"/>
          <w:szCs w:val="14"/>
        </w:rPr>
        <w:t>i</w:t>
      </w:r>
      <w:proofErr w:type="spellEnd"/>
      <w:r w:rsidRPr="00400D88">
        <w:rPr>
          <w:rFonts w:ascii="Arial" w:hAnsi="Arial" w:cs="Arial"/>
          <w:sz w:val="14"/>
          <w:szCs w:val="14"/>
        </w:rPr>
        <w:t>" &lt;&lt; std::</w:t>
      </w:r>
      <w:proofErr w:type="spellStart"/>
      <w:r w:rsidRPr="00400D88">
        <w:rPr>
          <w:rFonts w:ascii="Arial" w:hAnsi="Arial" w:cs="Arial"/>
          <w:sz w:val="14"/>
          <w:szCs w:val="14"/>
        </w:rPr>
        <w:t>endl</w:t>
      </w:r>
      <w:proofErr w:type="spellEnd"/>
      <w:r w:rsidRPr="00400D88">
        <w:rPr>
          <w:rFonts w:ascii="Arial" w:hAnsi="Arial" w:cs="Arial"/>
          <w:sz w:val="14"/>
          <w:szCs w:val="14"/>
        </w:rPr>
        <w:t>;</w:t>
      </w:r>
    </w:p>
    <w:p w14:paraId="09983FE6" w14:textId="77777777" w:rsidR="00400D88" w:rsidRPr="00400D88" w:rsidRDefault="00400D88" w:rsidP="00400D88">
      <w:pPr>
        <w:rPr>
          <w:rFonts w:ascii="Arial" w:hAnsi="Arial" w:cs="Arial"/>
          <w:sz w:val="14"/>
          <w:szCs w:val="14"/>
          <w:lang w:val="ru-RU"/>
        </w:rPr>
      </w:pPr>
      <w:r w:rsidRPr="00400D88">
        <w:rPr>
          <w:rFonts w:ascii="Arial" w:hAnsi="Arial" w:cs="Arial"/>
          <w:sz w:val="14"/>
          <w:szCs w:val="14"/>
        </w:rPr>
        <w:t xml:space="preserve">    </w:t>
      </w:r>
      <w:r w:rsidRPr="00400D88">
        <w:rPr>
          <w:rFonts w:ascii="Arial" w:hAnsi="Arial" w:cs="Arial"/>
          <w:sz w:val="14"/>
          <w:szCs w:val="14"/>
          <w:lang w:val="ru-RU"/>
        </w:rPr>
        <w:t>}</w:t>
      </w:r>
    </w:p>
    <w:p w14:paraId="30D80A5C" w14:textId="77777777" w:rsidR="00400D88" w:rsidRPr="00400D88" w:rsidRDefault="00400D88" w:rsidP="00400D88">
      <w:pPr>
        <w:rPr>
          <w:rFonts w:ascii="Arial" w:hAnsi="Arial" w:cs="Arial"/>
          <w:sz w:val="14"/>
          <w:szCs w:val="14"/>
          <w:lang w:val="ru-RU"/>
        </w:rPr>
      </w:pPr>
      <w:r w:rsidRPr="00400D88">
        <w:rPr>
          <w:rFonts w:ascii="Arial" w:hAnsi="Arial" w:cs="Arial"/>
          <w:sz w:val="14"/>
          <w:szCs w:val="14"/>
          <w:lang w:val="ru-RU"/>
        </w:rPr>
        <w:t>}</w:t>
      </w:r>
    </w:p>
    <w:p w14:paraId="6B1240EA" w14:textId="77777777" w:rsidR="00400D88" w:rsidRPr="00400D88" w:rsidRDefault="00400D88" w:rsidP="00400D88">
      <w:pPr>
        <w:rPr>
          <w:rFonts w:ascii="Arial" w:hAnsi="Arial" w:cs="Arial"/>
          <w:sz w:val="14"/>
          <w:szCs w:val="14"/>
          <w:lang w:val="ru-RU"/>
        </w:rPr>
      </w:pPr>
    </w:p>
    <w:p w14:paraId="36513483" w14:textId="77777777" w:rsidR="00400D88" w:rsidRPr="00400D88" w:rsidRDefault="00400D88" w:rsidP="00400D88">
      <w:pPr>
        <w:rPr>
          <w:rFonts w:ascii="Arial" w:hAnsi="Arial" w:cs="Arial"/>
          <w:sz w:val="14"/>
          <w:szCs w:val="14"/>
          <w:lang w:val="ru-RU"/>
        </w:rPr>
      </w:pPr>
      <w:proofErr w:type="spellStart"/>
      <w:r w:rsidRPr="00400D88">
        <w:rPr>
          <w:rFonts w:ascii="Arial" w:hAnsi="Arial" w:cs="Arial"/>
          <w:sz w:val="14"/>
          <w:szCs w:val="14"/>
          <w:lang w:val="ru-RU"/>
        </w:rPr>
        <w:t>int</w:t>
      </w:r>
      <w:proofErr w:type="spellEnd"/>
      <w:r w:rsidRPr="00400D88">
        <w:rPr>
          <w:rFonts w:ascii="Arial" w:hAnsi="Arial" w:cs="Arial"/>
          <w:sz w:val="14"/>
          <w:szCs w:val="14"/>
          <w:lang w:val="ru-RU"/>
        </w:rPr>
        <w:t xml:space="preserve"> </w:t>
      </w:r>
      <w:proofErr w:type="spellStart"/>
      <w:proofErr w:type="gramStart"/>
      <w:r w:rsidRPr="00400D88">
        <w:rPr>
          <w:rFonts w:ascii="Arial" w:hAnsi="Arial" w:cs="Arial"/>
          <w:sz w:val="14"/>
          <w:szCs w:val="14"/>
          <w:lang w:val="ru-RU"/>
        </w:rPr>
        <w:t>main</w:t>
      </w:r>
      <w:proofErr w:type="spellEnd"/>
      <w:r w:rsidRPr="00400D88">
        <w:rPr>
          <w:rFonts w:ascii="Arial" w:hAnsi="Arial" w:cs="Arial"/>
          <w:sz w:val="14"/>
          <w:szCs w:val="14"/>
          <w:lang w:val="ru-RU"/>
        </w:rPr>
        <w:t>(</w:t>
      </w:r>
      <w:proofErr w:type="gramEnd"/>
      <w:r w:rsidRPr="00400D88">
        <w:rPr>
          <w:rFonts w:ascii="Arial" w:hAnsi="Arial" w:cs="Arial"/>
          <w:sz w:val="14"/>
          <w:szCs w:val="14"/>
          <w:lang w:val="ru-RU"/>
        </w:rPr>
        <w:t>) {</w:t>
      </w:r>
    </w:p>
    <w:p w14:paraId="645867D2" w14:textId="77777777" w:rsidR="00400D88" w:rsidRPr="00400D88" w:rsidRDefault="00400D88" w:rsidP="00400D88">
      <w:pPr>
        <w:rPr>
          <w:rFonts w:ascii="Arial" w:hAnsi="Arial" w:cs="Arial"/>
          <w:sz w:val="14"/>
          <w:szCs w:val="14"/>
        </w:rPr>
      </w:pPr>
      <w:r w:rsidRPr="00400D88">
        <w:rPr>
          <w:rFonts w:ascii="Arial" w:hAnsi="Arial" w:cs="Arial"/>
          <w:sz w:val="14"/>
          <w:szCs w:val="14"/>
          <w:lang w:val="ru-RU"/>
        </w:rPr>
        <w:t xml:space="preserve">    </w:t>
      </w:r>
      <w:r w:rsidRPr="00400D88">
        <w:rPr>
          <w:rFonts w:ascii="Arial" w:hAnsi="Arial" w:cs="Arial"/>
          <w:sz w:val="14"/>
          <w:szCs w:val="14"/>
        </w:rPr>
        <w:t>Complex z1 = {-1, 1};</w:t>
      </w:r>
    </w:p>
    <w:p w14:paraId="2E93C226" w14:textId="77777777" w:rsidR="00400D88" w:rsidRPr="00400D88" w:rsidRDefault="00400D88" w:rsidP="00400D88">
      <w:pPr>
        <w:rPr>
          <w:rFonts w:ascii="Arial" w:hAnsi="Arial" w:cs="Arial"/>
          <w:sz w:val="14"/>
          <w:szCs w:val="14"/>
        </w:rPr>
      </w:pPr>
      <w:r w:rsidRPr="00400D88">
        <w:rPr>
          <w:rFonts w:ascii="Arial" w:hAnsi="Arial" w:cs="Arial"/>
          <w:sz w:val="14"/>
          <w:szCs w:val="14"/>
        </w:rPr>
        <w:t xml:space="preserve">    Complex z2 = {-3, -1};</w:t>
      </w:r>
    </w:p>
    <w:p w14:paraId="758C03FE" w14:textId="77777777" w:rsidR="00400D88" w:rsidRPr="00400D88" w:rsidRDefault="00400D88" w:rsidP="00400D88">
      <w:pPr>
        <w:rPr>
          <w:rFonts w:ascii="Arial" w:hAnsi="Arial" w:cs="Arial"/>
          <w:sz w:val="14"/>
          <w:szCs w:val="14"/>
        </w:rPr>
      </w:pPr>
    </w:p>
    <w:p w14:paraId="17821F76" w14:textId="77777777" w:rsidR="00400D88" w:rsidRPr="00400D88" w:rsidRDefault="00400D88" w:rsidP="00400D88">
      <w:pPr>
        <w:rPr>
          <w:rFonts w:ascii="Arial" w:hAnsi="Arial" w:cs="Arial"/>
          <w:sz w:val="14"/>
          <w:szCs w:val="14"/>
        </w:rPr>
      </w:pPr>
      <w:r w:rsidRPr="00400D88">
        <w:rPr>
          <w:rFonts w:ascii="Arial" w:hAnsi="Arial" w:cs="Arial"/>
          <w:sz w:val="14"/>
          <w:szCs w:val="14"/>
        </w:rPr>
        <w:t xml:space="preserve">    Complex sum = </w:t>
      </w:r>
      <w:proofErr w:type="gramStart"/>
      <w:r w:rsidRPr="00400D88">
        <w:rPr>
          <w:rFonts w:ascii="Arial" w:hAnsi="Arial" w:cs="Arial"/>
          <w:sz w:val="14"/>
          <w:szCs w:val="14"/>
        </w:rPr>
        <w:t>add(</w:t>
      </w:r>
      <w:proofErr w:type="gramEnd"/>
      <w:r w:rsidRPr="00400D88">
        <w:rPr>
          <w:rFonts w:ascii="Arial" w:hAnsi="Arial" w:cs="Arial"/>
          <w:sz w:val="14"/>
          <w:szCs w:val="14"/>
        </w:rPr>
        <w:t>z1, z2);</w:t>
      </w:r>
    </w:p>
    <w:p w14:paraId="75FDB2D4" w14:textId="77777777" w:rsidR="00400D88" w:rsidRPr="00400D88" w:rsidRDefault="00400D88" w:rsidP="00400D88">
      <w:pPr>
        <w:rPr>
          <w:rFonts w:ascii="Arial" w:hAnsi="Arial" w:cs="Arial"/>
          <w:sz w:val="14"/>
          <w:szCs w:val="14"/>
        </w:rPr>
      </w:pPr>
      <w:r w:rsidRPr="00400D88">
        <w:rPr>
          <w:rFonts w:ascii="Arial" w:hAnsi="Arial" w:cs="Arial"/>
          <w:sz w:val="14"/>
          <w:szCs w:val="14"/>
        </w:rPr>
        <w:t xml:space="preserve">    Complex difference = </w:t>
      </w:r>
      <w:proofErr w:type="gramStart"/>
      <w:r w:rsidRPr="00400D88">
        <w:rPr>
          <w:rFonts w:ascii="Arial" w:hAnsi="Arial" w:cs="Arial"/>
          <w:sz w:val="14"/>
          <w:szCs w:val="14"/>
        </w:rPr>
        <w:t>subtract(</w:t>
      </w:r>
      <w:proofErr w:type="gramEnd"/>
      <w:r w:rsidRPr="00400D88">
        <w:rPr>
          <w:rFonts w:ascii="Arial" w:hAnsi="Arial" w:cs="Arial"/>
          <w:sz w:val="14"/>
          <w:szCs w:val="14"/>
        </w:rPr>
        <w:t>z1, z2);</w:t>
      </w:r>
    </w:p>
    <w:p w14:paraId="20C25B5D" w14:textId="77777777" w:rsidR="00400D88" w:rsidRPr="00400D88" w:rsidRDefault="00400D88" w:rsidP="00400D88">
      <w:pPr>
        <w:rPr>
          <w:rFonts w:ascii="Arial" w:hAnsi="Arial" w:cs="Arial"/>
          <w:sz w:val="14"/>
          <w:szCs w:val="14"/>
        </w:rPr>
      </w:pPr>
      <w:r w:rsidRPr="00400D88">
        <w:rPr>
          <w:rFonts w:ascii="Arial" w:hAnsi="Arial" w:cs="Arial"/>
          <w:sz w:val="14"/>
          <w:szCs w:val="14"/>
        </w:rPr>
        <w:t xml:space="preserve">    Complex product = </w:t>
      </w:r>
      <w:proofErr w:type="gramStart"/>
      <w:r w:rsidRPr="00400D88">
        <w:rPr>
          <w:rFonts w:ascii="Arial" w:hAnsi="Arial" w:cs="Arial"/>
          <w:sz w:val="14"/>
          <w:szCs w:val="14"/>
        </w:rPr>
        <w:t>multiply(</w:t>
      </w:r>
      <w:proofErr w:type="gramEnd"/>
      <w:r w:rsidRPr="00400D88">
        <w:rPr>
          <w:rFonts w:ascii="Arial" w:hAnsi="Arial" w:cs="Arial"/>
          <w:sz w:val="14"/>
          <w:szCs w:val="14"/>
        </w:rPr>
        <w:t>z1, z2);</w:t>
      </w:r>
    </w:p>
    <w:p w14:paraId="5B37CB6F" w14:textId="77777777" w:rsidR="00400D88" w:rsidRPr="00400D88" w:rsidRDefault="00400D88" w:rsidP="00400D88">
      <w:pPr>
        <w:rPr>
          <w:rFonts w:ascii="Arial" w:hAnsi="Arial" w:cs="Arial"/>
          <w:sz w:val="14"/>
          <w:szCs w:val="14"/>
        </w:rPr>
      </w:pPr>
      <w:r w:rsidRPr="00400D88">
        <w:rPr>
          <w:rFonts w:ascii="Arial" w:hAnsi="Arial" w:cs="Arial"/>
          <w:sz w:val="14"/>
          <w:szCs w:val="14"/>
        </w:rPr>
        <w:t xml:space="preserve">    Complex quotient = </w:t>
      </w:r>
      <w:proofErr w:type="gramStart"/>
      <w:r w:rsidRPr="00400D88">
        <w:rPr>
          <w:rFonts w:ascii="Arial" w:hAnsi="Arial" w:cs="Arial"/>
          <w:sz w:val="14"/>
          <w:szCs w:val="14"/>
        </w:rPr>
        <w:t>divide(</w:t>
      </w:r>
      <w:proofErr w:type="gramEnd"/>
      <w:r w:rsidRPr="00400D88">
        <w:rPr>
          <w:rFonts w:ascii="Arial" w:hAnsi="Arial" w:cs="Arial"/>
          <w:sz w:val="14"/>
          <w:szCs w:val="14"/>
        </w:rPr>
        <w:t>z1, z2);</w:t>
      </w:r>
    </w:p>
    <w:p w14:paraId="06845A90" w14:textId="77777777" w:rsidR="00400D88" w:rsidRPr="00400D88" w:rsidRDefault="00400D88" w:rsidP="00400D88">
      <w:pPr>
        <w:rPr>
          <w:rFonts w:ascii="Arial" w:hAnsi="Arial" w:cs="Arial"/>
          <w:sz w:val="14"/>
          <w:szCs w:val="14"/>
        </w:rPr>
      </w:pPr>
    </w:p>
    <w:p w14:paraId="1E92F5BF" w14:textId="77777777" w:rsidR="00400D88" w:rsidRPr="00400D88" w:rsidRDefault="00400D88" w:rsidP="00400D88">
      <w:pPr>
        <w:rPr>
          <w:rFonts w:ascii="Arial" w:hAnsi="Arial" w:cs="Arial"/>
          <w:sz w:val="14"/>
          <w:szCs w:val="14"/>
        </w:rPr>
      </w:pPr>
      <w:r w:rsidRPr="00400D88">
        <w:rPr>
          <w:rFonts w:ascii="Arial" w:hAnsi="Arial" w:cs="Arial"/>
          <w:sz w:val="14"/>
          <w:szCs w:val="14"/>
        </w:rPr>
        <w:t xml:space="preserve">    </w:t>
      </w:r>
      <w:proofErr w:type="gramStart"/>
      <w:r w:rsidRPr="00400D88">
        <w:rPr>
          <w:rFonts w:ascii="Arial" w:hAnsi="Arial" w:cs="Arial"/>
          <w:sz w:val="14"/>
          <w:szCs w:val="14"/>
        </w:rPr>
        <w:t>std::</w:t>
      </w:r>
      <w:proofErr w:type="spellStart"/>
      <w:proofErr w:type="gramEnd"/>
      <w:r w:rsidRPr="00400D88">
        <w:rPr>
          <w:rFonts w:ascii="Arial" w:hAnsi="Arial" w:cs="Arial"/>
          <w:sz w:val="14"/>
          <w:szCs w:val="14"/>
        </w:rPr>
        <w:t>cout</w:t>
      </w:r>
      <w:proofErr w:type="spellEnd"/>
      <w:r w:rsidRPr="00400D88">
        <w:rPr>
          <w:rFonts w:ascii="Arial" w:hAnsi="Arial" w:cs="Arial"/>
          <w:sz w:val="14"/>
          <w:szCs w:val="14"/>
        </w:rPr>
        <w:t xml:space="preserve"> &lt;&lt; "Sum: " &lt;&lt; </w:t>
      </w:r>
      <w:proofErr w:type="spellStart"/>
      <w:r w:rsidRPr="00400D88">
        <w:rPr>
          <w:rFonts w:ascii="Arial" w:hAnsi="Arial" w:cs="Arial"/>
          <w:sz w:val="14"/>
          <w:szCs w:val="14"/>
        </w:rPr>
        <w:t>sum.real</w:t>
      </w:r>
      <w:proofErr w:type="spellEnd"/>
      <w:r w:rsidRPr="00400D88">
        <w:rPr>
          <w:rFonts w:ascii="Arial" w:hAnsi="Arial" w:cs="Arial"/>
          <w:sz w:val="14"/>
          <w:szCs w:val="14"/>
        </w:rPr>
        <w:t xml:space="preserve"> &lt;&lt; " + " &lt;&lt; </w:t>
      </w:r>
      <w:proofErr w:type="spellStart"/>
      <w:r w:rsidRPr="00400D88">
        <w:rPr>
          <w:rFonts w:ascii="Arial" w:hAnsi="Arial" w:cs="Arial"/>
          <w:sz w:val="14"/>
          <w:szCs w:val="14"/>
        </w:rPr>
        <w:t>sum.imag</w:t>
      </w:r>
      <w:proofErr w:type="spellEnd"/>
      <w:r w:rsidRPr="00400D88">
        <w:rPr>
          <w:rFonts w:ascii="Arial" w:hAnsi="Arial" w:cs="Arial"/>
          <w:sz w:val="14"/>
          <w:szCs w:val="14"/>
        </w:rPr>
        <w:t xml:space="preserve"> &lt;&lt; "</w:t>
      </w:r>
      <w:proofErr w:type="spellStart"/>
      <w:r w:rsidRPr="00400D88">
        <w:rPr>
          <w:rFonts w:ascii="Arial" w:hAnsi="Arial" w:cs="Arial"/>
          <w:sz w:val="14"/>
          <w:szCs w:val="14"/>
        </w:rPr>
        <w:t>i</w:t>
      </w:r>
      <w:proofErr w:type="spellEnd"/>
      <w:r w:rsidRPr="00400D88">
        <w:rPr>
          <w:rFonts w:ascii="Arial" w:hAnsi="Arial" w:cs="Arial"/>
          <w:sz w:val="14"/>
          <w:szCs w:val="14"/>
        </w:rPr>
        <w:t>" &lt;&lt; std::</w:t>
      </w:r>
      <w:proofErr w:type="spellStart"/>
      <w:r w:rsidRPr="00400D88">
        <w:rPr>
          <w:rFonts w:ascii="Arial" w:hAnsi="Arial" w:cs="Arial"/>
          <w:sz w:val="14"/>
          <w:szCs w:val="14"/>
        </w:rPr>
        <w:t>endl</w:t>
      </w:r>
      <w:proofErr w:type="spellEnd"/>
      <w:r w:rsidRPr="00400D88">
        <w:rPr>
          <w:rFonts w:ascii="Arial" w:hAnsi="Arial" w:cs="Arial"/>
          <w:sz w:val="14"/>
          <w:szCs w:val="14"/>
        </w:rPr>
        <w:t>;</w:t>
      </w:r>
    </w:p>
    <w:p w14:paraId="06EA530B" w14:textId="77777777" w:rsidR="00400D88" w:rsidRPr="00400D88" w:rsidRDefault="00400D88" w:rsidP="00400D88">
      <w:pPr>
        <w:rPr>
          <w:rFonts w:ascii="Arial" w:hAnsi="Arial" w:cs="Arial"/>
          <w:sz w:val="14"/>
          <w:szCs w:val="14"/>
        </w:rPr>
      </w:pPr>
      <w:r w:rsidRPr="00400D88">
        <w:rPr>
          <w:rFonts w:ascii="Arial" w:hAnsi="Arial" w:cs="Arial"/>
          <w:sz w:val="14"/>
          <w:szCs w:val="14"/>
        </w:rPr>
        <w:t xml:space="preserve">    </w:t>
      </w:r>
      <w:proofErr w:type="gramStart"/>
      <w:r w:rsidRPr="00400D88">
        <w:rPr>
          <w:rFonts w:ascii="Arial" w:hAnsi="Arial" w:cs="Arial"/>
          <w:sz w:val="14"/>
          <w:szCs w:val="14"/>
        </w:rPr>
        <w:t>std::</w:t>
      </w:r>
      <w:proofErr w:type="spellStart"/>
      <w:proofErr w:type="gramEnd"/>
      <w:r w:rsidRPr="00400D88">
        <w:rPr>
          <w:rFonts w:ascii="Arial" w:hAnsi="Arial" w:cs="Arial"/>
          <w:sz w:val="14"/>
          <w:szCs w:val="14"/>
        </w:rPr>
        <w:t>cout</w:t>
      </w:r>
      <w:proofErr w:type="spellEnd"/>
      <w:r w:rsidRPr="00400D88">
        <w:rPr>
          <w:rFonts w:ascii="Arial" w:hAnsi="Arial" w:cs="Arial"/>
          <w:sz w:val="14"/>
          <w:szCs w:val="14"/>
        </w:rPr>
        <w:t xml:space="preserve"> &lt;&lt; "Difference: " &lt;&lt; </w:t>
      </w:r>
      <w:proofErr w:type="spellStart"/>
      <w:r w:rsidRPr="00400D88">
        <w:rPr>
          <w:rFonts w:ascii="Arial" w:hAnsi="Arial" w:cs="Arial"/>
          <w:sz w:val="14"/>
          <w:szCs w:val="14"/>
        </w:rPr>
        <w:t>difference.real</w:t>
      </w:r>
      <w:proofErr w:type="spellEnd"/>
      <w:r w:rsidRPr="00400D88">
        <w:rPr>
          <w:rFonts w:ascii="Arial" w:hAnsi="Arial" w:cs="Arial"/>
          <w:sz w:val="14"/>
          <w:szCs w:val="14"/>
        </w:rPr>
        <w:t xml:space="preserve"> &lt;&lt; " + " &lt;&lt; </w:t>
      </w:r>
      <w:proofErr w:type="spellStart"/>
      <w:r w:rsidRPr="00400D88">
        <w:rPr>
          <w:rFonts w:ascii="Arial" w:hAnsi="Arial" w:cs="Arial"/>
          <w:sz w:val="14"/>
          <w:szCs w:val="14"/>
        </w:rPr>
        <w:t>difference.imag</w:t>
      </w:r>
      <w:proofErr w:type="spellEnd"/>
      <w:r w:rsidRPr="00400D88">
        <w:rPr>
          <w:rFonts w:ascii="Arial" w:hAnsi="Arial" w:cs="Arial"/>
          <w:sz w:val="14"/>
          <w:szCs w:val="14"/>
        </w:rPr>
        <w:t xml:space="preserve"> &lt;&lt; "</w:t>
      </w:r>
      <w:proofErr w:type="spellStart"/>
      <w:r w:rsidRPr="00400D88">
        <w:rPr>
          <w:rFonts w:ascii="Arial" w:hAnsi="Arial" w:cs="Arial"/>
          <w:sz w:val="14"/>
          <w:szCs w:val="14"/>
        </w:rPr>
        <w:t>i</w:t>
      </w:r>
      <w:proofErr w:type="spellEnd"/>
      <w:r w:rsidRPr="00400D88">
        <w:rPr>
          <w:rFonts w:ascii="Arial" w:hAnsi="Arial" w:cs="Arial"/>
          <w:sz w:val="14"/>
          <w:szCs w:val="14"/>
        </w:rPr>
        <w:t>" &lt;&lt; std::</w:t>
      </w:r>
      <w:proofErr w:type="spellStart"/>
      <w:r w:rsidRPr="00400D88">
        <w:rPr>
          <w:rFonts w:ascii="Arial" w:hAnsi="Arial" w:cs="Arial"/>
          <w:sz w:val="14"/>
          <w:szCs w:val="14"/>
        </w:rPr>
        <w:t>endl</w:t>
      </w:r>
      <w:proofErr w:type="spellEnd"/>
      <w:r w:rsidRPr="00400D88">
        <w:rPr>
          <w:rFonts w:ascii="Arial" w:hAnsi="Arial" w:cs="Arial"/>
          <w:sz w:val="14"/>
          <w:szCs w:val="14"/>
        </w:rPr>
        <w:t>;</w:t>
      </w:r>
    </w:p>
    <w:p w14:paraId="66807861" w14:textId="77777777" w:rsidR="00400D88" w:rsidRPr="00400D88" w:rsidRDefault="00400D88" w:rsidP="00400D88">
      <w:pPr>
        <w:rPr>
          <w:rFonts w:ascii="Arial" w:hAnsi="Arial" w:cs="Arial"/>
          <w:sz w:val="14"/>
          <w:szCs w:val="14"/>
        </w:rPr>
      </w:pPr>
      <w:r w:rsidRPr="00400D88">
        <w:rPr>
          <w:rFonts w:ascii="Arial" w:hAnsi="Arial" w:cs="Arial"/>
          <w:sz w:val="14"/>
          <w:szCs w:val="14"/>
        </w:rPr>
        <w:t xml:space="preserve">    </w:t>
      </w:r>
      <w:proofErr w:type="gramStart"/>
      <w:r w:rsidRPr="00400D88">
        <w:rPr>
          <w:rFonts w:ascii="Arial" w:hAnsi="Arial" w:cs="Arial"/>
          <w:sz w:val="14"/>
          <w:szCs w:val="14"/>
        </w:rPr>
        <w:t>std::</w:t>
      </w:r>
      <w:proofErr w:type="spellStart"/>
      <w:proofErr w:type="gramEnd"/>
      <w:r w:rsidRPr="00400D88">
        <w:rPr>
          <w:rFonts w:ascii="Arial" w:hAnsi="Arial" w:cs="Arial"/>
          <w:sz w:val="14"/>
          <w:szCs w:val="14"/>
        </w:rPr>
        <w:t>cout</w:t>
      </w:r>
      <w:proofErr w:type="spellEnd"/>
      <w:r w:rsidRPr="00400D88">
        <w:rPr>
          <w:rFonts w:ascii="Arial" w:hAnsi="Arial" w:cs="Arial"/>
          <w:sz w:val="14"/>
          <w:szCs w:val="14"/>
        </w:rPr>
        <w:t xml:space="preserve"> &lt;&lt; "Product: " &lt;&lt; </w:t>
      </w:r>
      <w:proofErr w:type="spellStart"/>
      <w:r w:rsidRPr="00400D88">
        <w:rPr>
          <w:rFonts w:ascii="Arial" w:hAnsi="Arial" w:cs="Arial"/>
          <w:sz w:val="14"/>
          <w:szCs w:val="14"/>
        </w:rPr>
        <w:t>product.real</w:t>
      </w:r>
      <w:proofErr w:type="spellEnd"/>
      <w:r w:rsidRPr="00400D88">
        <w:rPr>
          <w:rFonts w:ascii="Arial" w:hAnsi="Arial" w:cs="Arial"/>
          <w:sz w:val="14"/>
          <w:szCs w:val="14"/>
        </w:rPr>
        <w:t xml:space="preserve"> &lt;&lt; " + " &lt;&lt; </w:t>
      </w:r>
      <w:proofErr w:type="spellStart"/>
      <w:r w:rsidRPr="00400D88">
        <w:rPr>
          <w:rFonts w:ascii="Arial" w:hAnsi="Arial" w:cs="Arial"/>
          <w:sz w:val="14"/>
          <w:szCs w:val="14"/>
        </w:rPr>
        <w:t>product.imag</w:t>
      </w:r>
      <w:proofErr w:type="spellEnd"/>
      <w:r w:rsidRPr="00400D88">
        <w:rPr>
          <w:rFonts w:ascii="Arial" w:hAnsi="Arial" w:cs="Arial"/>
          <w:sz w:val="14"/>
          <w:szCs w:val="14"/>
        </w:rPr>
        <w:t xml:space="preserve"> &lt;&lt; "</w:t>
      </w:r>
      <w:proofErr w:type="spellStart"/>
      <w:r w:rsidRPr="00400D88">
        <w:rPr>
          <w:rFonts w:ascii="Arial" w:hAnsi="Arial" w:cs="Arial"/>
          <w:sz w:val="14"/>
          <w:szCs w:val="14"/>
        </w:rPr>
        <w:t>i</w:t>
      </w:r>
      <w:proofErr w:type="spellEnd"/>
      <w:r w:rsidRPr="00400D88">
        <w:rPr>
          <w:rFonts w:ascii="Arial" w:hAnsi="Arial" w:cs="Arial"/>
          <w:sz w:val="14"/>
          <w:szCs w:val="14"/>
        </w:rPr>
        <w:t>" &lt;&lt; std::</w:t>
      </w:r>
      <w:proofErr w:type="spellStart"/>
      <w:r w:rsidRPr="00400D88">
        <w:rPr>
          <w:rFonts w:ascii="Arial" w:hAnsi="Arial" w:cs="Arial"/>
          <w:sz w:val="14"/>
          <w:szCs w:val="14"/>
        </w:rPr>
        <w:t>endl</w:t>
      </w:r>
      <w:proofErr w:type="spellEnd"/>
      <w:r w:rsidRPr="00400D88">
        <w:rPr>
          <w:rFonts w:ascii="Arial" w:hAnsi="Arial" w:cs="Arial"/>
          <w:sz w:val="14"/>
          <w:szCs w:val="14"/>
        </w:rPr>
        <w:t>;</w:t>
      </w:r>
    </w:p>
    <w:p w14:paraId="69970198" w14:textId="77777777" w:rsidR="00400D88" w:rsidRPr="00400D88" w:rsidRDefault="00400D88" w:rsidP="00400D88">
      <w:pPr>
        <w:rPr>
          <w:rFonts w:ascii="Arial" w:hAnsi="Arial" w:cs="Arial"/>
          <w:sz w:val="14"/>
          <w:szCs w:val="14"/>
        </w:rPr>
      </w:pPr>
      <w:r w:rsidRPr="00400D88">
        <w:rPr>
          <w:rFonts w:ascii="Arial" w:hAnsi="Arial" w:cs="Arial"/>
          <w:sz w:val="14"/>
          <w:szCs w:val="14"/>
        </w:rPr>
        <w:t xml:space="preserve">    </w:t>
      </w:r>
      <w:proofErr w:type="gramStart"/>
      <w:r w:rsidRPr="00400D88">
        <w:rPr>
          <w:rFonts w:ascii="Arial" w:hAnsi="Arial" w:cs="Arial"/>
          <w:sz w:val="14"/>
          <w:szCs w:val="14"/>
        </w:rPr>
        <w:t>std::</w:t>
      </w:r>
      <w:proofErr w:type="spellStart"/>
      <w:proofErr w:type="gramEnd"/>
      <w:r w:rsidRPr="00400D88">
        <w:rPr>
          <w:rFonts w:ascii="Arial" w:hAnsi="Arial" w:cs="Arial"/>
          <w:sz w:val="14"/>
          <w:szCs w:val="14"/>
        </w:rPr>
        <w:t>cout</w:t>
      </w:r>
      <w:proofErr w:type="spellEnd"/>
      <w:r w:rsidRPr="00400D88">
        <w:rPr>
          <w:rFonts w:ascii="Arial" w:hAnsi="Arial" w:cs="Arial"/>
          <w:sz w:val="14"/>
          <w:szCs w:val="14"/>
        </w:rPr>
        <w:t xml:space="preserve"> &lt;&lt; "Quotient: " &lt;&lt; </w:t>
      </w:r>
      <w:proofErr w:type="spellStart"/>
      <w:r w:rsidRPr="00400D88">
        <w:rPr>
          <w:rFonts w:ascii="Arial" w:hAnsi="Arial" w:cs="Arial"/>
          <w:sz w:val="14"/>
          <w:szCs w:val="14"/>
        </w:rPr>
        <w:t>quotient.real</w:t>
      </w:r>
      <w:proofErr w:type="spellEnd"/>
      <w:r w:rsidRPr="00400D88">
        <w:rPr>
          <w:rFonts w:ascii="Arial" w:hAnsi="Arial" w:cs="Arial"/>
          <w:sz w:val="14"/>
          <w:szCs w:val="14"/>
        </w:rPr>
        <w:t xml:space="preserve"> &lt;&lt; " + " &lt;&lt; </w:t>
      </w:r>
      <w:proofErr w:type="spellStart"/>
      <w:r w:rsidRPr="00400D88">
        <w:rPr>
          <w:rFonts w:ascii="Arial" w:hAnsi="Arial" w:cs="Arial"/>
          <w:sz w:val="14"/>
          <w:szCs w:val="14"/>
        </w:rPr>
        <w:t>quotient.imag</w:t>
      </w:r>
      <w:proofErr w:type="spellEnd"/>
      <w:r w:rsidRPr="00400D88">
        <w:rPr>
          <w:rFonts w:ascii="Arial" w:hAnsi="Arial" w:cs="Arial"/>
          <w:sz w:val="14"/>
          <w:szCs w:val="14"/>
        </w:rPr>
        <w:t xml:space="preserve"> &lt;&lt; "</w:t>
      </w:r>
      <w:proofErr w:type="spellStart"/>
      <w:r w:rsidRPr="00400D88">
        <w:rPr>
          <w:rFonts w:ascii="Arial" w:hAnsi="Arial" w:cs="Arial"/>
          <w:sz w:val="14"/>
          <w:szCs w:val="14"/>
        </w:rPr>
        <w:t>i</w:t>
      </w:r>
      <w:proofErr w:type="spellEnd"/>
      <w:r w:rsidRPr="00400D88">
        <w:rPr>
          <w:rFonts w:ascii="Arial" w:hAnsi="Arial" w:cs="Arial"/>
          <w:sz w:val="14"/>
          <w:szCs w:val="14"/>
        </w:rPr>
        <w:t>" &lt;&lt; std::</w:t>
      </w:r>
      <w:proofErr w:type="spellStart"/>
      <w:r w:rsidRPr="00400D88">
        <w:rPr>
          <w:rFonts w:ascii="Arial" w:hAnsi="Arial" w:cs="Arial"/>
          <w:sz w:val="14"/>
          <w:szCs w:val="14"/>
        </w:rPr>
        <w:t>endl</w:t>
      </w:r>
      <w:proofErr w:type="spellEnd"/>
      <w:r w:rsidRPr="00400D88">
        <w:rPr>
          <w:rFonts w:ascii="Arial" w:hAnsi="Arial" w:cs="Arial"/>
          <w:sz w:val="14"/>
          <w:szCs w:val="14"/>
        </w:rPr>
        <w:t>;</w:t>
      </w:r>
    </w:p>
    <w:p w14:paraId="612514AF" w14:textId="77777777" w:rsidR="00400D88" w:rsidRPr="00400D88" w:rsidRDefault="00400D88" w:rsidP="00400D88">
      <w:pPr>
        <w:rPr>
          <w:rFonts w:ascii="Arial" w:hAnsi="Arial" w:cs="Arial"/>
          <w:sz w:val="14"/>
          <w:szCs w:val="14"/>
        </w:rPr>
      </w:pPr>
    </w:p>
    <w:p w14:paraId="66977010" w14:textId="77777777" w:rsidR="00400D88" w:rsidRPr="00400D88" w:rsidRDefault="00400D88" w:rsidP="00400D88">
      <w:pPr>
        <w:rPr>
          <w:rFonts w:ascii="Arial" w:hAnsi="Arial" w:cs="Arial"/>
          <w:sz w:val="14"/>
          <w:szCs w:val="14"/>
        </w:rPr>
      </w:pPr>
      <w:r w:rsidRPr="00400D88">
        <w:rPr>
          <w:rFonts w:ascii="Arial" w:hAnsi="Arial" w:cs="Arial"/>
          <w:sz w:val="14"/>
          <w:szCs w:val="14"/>
        </w:rPr>
        <w:t xml:space="preserve">    Complex z3 = {1, 2};</w:t>
      </w:r>
    </w:p>
    <w:p w14:paraId="5AB304A1" w14:textId="77777777" w:rsidR="00400D88" w:rsidRPr="00400D88" w:rsidRDefault="00400D88" w:rsidP="00400D88">
      <w:pPr>
        <w:rPr>
          <w:rFonts w:ascii="Arial" w:hAnsi="Arial" w:cs="Arial"/>
          <w:sz w:val="14"/>
          <w:szCs w:val="14"/>
        </w:rPr>
      </w:pPr>
      <w:r w:rsidRPr="00400D88">
        <w:rPr>
          <w:rFonts w:ascii="Arial" w:hAnsi="Arial" w:cs="Arial"/>
          <w:sz w:val="14"/>
          <w:szCs w:val="14"/>
        </w:rPr>
        <w:t xml:space="preserve">    int </w:t>
      </w:r>
      <w:proofErr w:type="spellStart"/>
      <w:r w:rsidRPr="00400D88">
        <w:rPr>
          <w:rFonts w:ascii="Arial" w:hAnsi="Arial" w:cs="Arial"/>
          <w:sz w:val="14"/>
          <w:szCs w:val="14"/>
        </w:rPr>
        <w:t>power_degree</w:t>
      </w:r>
      <w:proofErr w:type="spellEnd"/>
      <w:r w:rsidRPr="00400D88">
        <w:rPr>
          <w:rFonts w:ascii="Arial" w:hAnsi="Arial" w:cs="Arial"/>
          <w:sz w:val="14"/>
          <w:szCs w:val="14"/>
        </w:rPr>
        <w:t xml:space="preserve"> = 4;</w:t>
      </w:r>
    </w:p>
    <w:p w14:paraId="20C58721" w14:textId="77777777" w:rsidR="00400D88" w:rsidRPr="00400D88" w:rsidRDefault="00400D88" w:rsidP="00400D88">
      <w:pPr>
        <w:rPr>
          <w:rFonts w:ascii="Arial" w:hAnsi="Arial" w:cs="Arial"/>
          <w:sz w:val="14"/>
          <w:szCs w:val="14"/>
        </w:rPr>
      </w:pPr>
      <w:r w:rsidRPr="00400D88">
        <w:rPr>
          <w:rFonts w:ascii="Arial" w:hAnsi="Arial" w:cs="Arial"/>
          <w:sz w:val="14"/>
          <w:szCs w:val="14"/>
        </w:rPr>
        <w:t xml:space="preserve">    Complex z3_power = </w:t>
      </w:r>
      <w:proofErr w:type="gramStart"/>
      <w:r w:rsidRPr="00400D88">
        <w:rPr>
          <w:rFonts w:ascii="Arial" w:hAnsi="Arial" w:cs="Arial"/>
          <w:sz w:val="14"/>
          <w:szCs w:val="14"/>
        </w:rPr>
        <w:t>power(</w:t>
      </w:r>
      <w:proofErr w:type="gramEnd"/>
      <w:r w:rsidRPr="00400D88">
        <w:rPr>
          <w:rFonts w:ascii="Arial" w:hAnsi="Arial" w:cs="Arial"/>
          <w:sz w:val="14"/>
          <w:szCs w:val="14"/>
        </w:rPr>
        <w:t xml:space="preserve">z3, </w:t>
      </w:r>
      <w:proofErr w:type="spellStart"/>
      <w:r w:rsidRPr="00400D88">
        <w:rPr>
          <w:rFonts w:ascii="Arial" w:hAnsi="Arial" w:cs="Arial"/>
          <w:sz w:val="14"/>
          <w:szCs w:val="14"/>
        </w:rPr>
        <w:t>power_degree</w:t>
      </w:r>
      <w:proofErr w:type="spellEnd"/>
      <w:r w:rsidRPr="00400D88">
        <w:rPr>
          <w:rFonts w:ascii="Arial" w:hAnsi="Arial" w:cs="Arial"/>
          <w:sz w:val="14"/>
          <w:szCs w:val="14"/>
        </w:rPr>
        <w:t>);</w:t>
      </w:r>
    </w:p>
    <w:p w14:paraId="54DDD361" w14:textId="77777777" w:rsidR="00400D88" w:rsidRPr="00400D88" w:rsidRDefault="00400D88" w:rsidP="00400D88">
      <w:pPr>
        <w:rPr>
          <w:rFonts w:ascii="Arial" w:hAnsi="Arial" w:cs="Arial"/>
          <w:sz w:val="14"/>
          <w:szCs w:val="14"/>
        </w:rPr>
      </w:pPr>
      <w:r w:rsidRPr="00400D88">
        <w:rPr>
          <w:rFonts w:ascii="Arial" w:hAnsi="Arial" w:cs="Arial"/>
          <w:sz w:val="14"/>
          <w:szCs w:val="14"/>
        </w:rPr>
        <w:t xml:space="preserve">    </w:t>
      </w:r>
      <w:proofErr w:type="gramStart"/>
      <w:r w:rsidRPr="00400D88">
        <w:rPr>
          <w:rFonts w:ascii="Arial" w:hAnsi="Arial" w:cs="Arial"/>
          <w:sz w:val="14"/>
          <w:szCs w:val="14"/>
        </w:rPr>
        <w:t>std::</w:t>
      </w:r>
      <w:proofErr w:type="spellStart"/>
      <w:proofErr w:type="gramEnd"/>
      <w:r w:rsidRPr="00400D88">
        <w:rPr>
          <w:rFonts w:ascii="Arial" w:hAnsi="Arial" w:cs="Arial"/>
          <w:sz w:val="14"/>
          <w:szCs w:val="14"/>
        </w:rPr>
        <w:t>cout</w:t>
      </w:r>
      <w:proofErr w:type="spellEnd"/>
      <w:r w:rsidRPr="00400D88">
        <w:rPr>
          <w:rFonts w:ascii="Arial" w:hAnsi="Arial" w:cs="Arial"/>
          <w:sz w:val="14"/>
          <w:szCs w:val="14"/>
        </w:rPr>
        <w:t xml:space="preserve"> &lt;&lt; z3.real &lt;&lt; " + " &lt;&lt; z3.imag &lt;&lt; "</w:t>
      </w:r>
      <w:proofErr w:type="spellStart"/>
      <w:r w:rsidRPr="00400D88">
        <w:rPr>
          <w:rFonts w:ascii="Arial" w:hAnsi="Arial" w:cs="Arial"/>
          <w:sz w:val="14"/>
          <w:szCs w:val="14"/>
        </w:rPr>
        <w:t>i</w:t>
      </w:r>
      <w:proofErr w:type="spellEnd"/>
      <w:r w:rsidRPr="00400D88">
        <w:rPr>
          <w:rFonts w:ascii="Arial" w:hAnsi="Arial" w:cs="Arial"/>
          <w:sz w:val="14"/>
          <w:szCs w:val="14"/>
        </w:rPr>
        <w:t xml:space="preserve"> ^ " &lt;&lt; </w:t>
      </w:r>
      <w:proofErr w:type="spellStart"/>
      <w:r w:rsidRPr="00400D88">
        <w:rPr>
          <w:rFonts w:ascii="Arial" w:hAnsi="Arial" w:cs="Arial"/>
          <w:sz w:val="14"/>
          <w:szCs w:val="14"/>
        </w:rPr>
        <w:t>power_degree</w:t>
      </w:r>
      <w:proofErr w:type="spellEnd"/>
      <w:r w:rsidRPr="00400D88">
        <w:rPr>
          <w:rFonts w:ascii="Arial" w:hAnsi="Arial" w:cs="Arial"/>
          <w:sz w:val="14"/>
          <w:szCs w:val="14"/>
        </w:rPr>
        <w:t xml:space="preserve"> &lt;&lt; " = "</w:t>
      </w:r>
    </w:p>
    <w:p w14:paraId="5D031AA3" w14:textId="77777777" w:rsidR="00400D88" w:rsidRPr="00400D88" w:rsidRDefault="00400D88" w:rsidP="00400D88">
      <w:pPr>
        <w:rPr>
          <w:rFonts w:ascii="Arial" w:hAnsi="Arial" w:cs="Arial"/>
          <w:sz w:val="14"/>
          <w:szCs w:val="14"/>
        </w:rPr>
      </w:pPr>
      <w:r w:rsidRPr="00400D88">
        <w:rPr>
          <w:rFonts w:ascii="Arial" w:hAnsi="Arial" w:cs="Arial"/>
          <w:sz w:val="14"/>
          <w:szCs w:val="14"/>
        </w:rPr>
        <w:t xml:space="preserve">              &lt;&lt; z3_</w:t>
      </w:r>
      <w:proofErr w:type="gramStart"/>
      <w:r w:rsidRPr="00400D88">
        <w:rPr>
          <w:rFonts w:ascii="Arial" w:hAnsi="Arial" w:cs="Arial"/>
          <w:sz w:val="14"/>
          <w:szCs w:val="14"/>
        </w:rPr>
        <w:t>power.real</w:t>
      </w:r>
      <w:proofErr w:type="gramEnd"/>
      <w:r w:rsidRPr="00400D88">
        <w:rPr>
          <w:rFonts w:ascii="Arial" w:hAnsi="Arial" w:cs="Arial"/>
          <w:sz w:val="14"/>
          <w:szCs w:val="14"/>
        </w:rPr>
        <w:t xml:space="preserve"> &lt;&lt; " + " &lt;&lt; z3_power.imag &lt;&lt; "</w:t>
      </w:r>
      <w:proofErr w:type="spellStart"/>
      <w:r w:rsidRPr="00400D88">
        <w:rPr>
          <w:rFonts w:ascii="Arial" w:hAnsi="Arial" w:cs="Arial"/>
          <w:sz w:val="14"/>
          <w:szCs w:val="14"/>
        </w:rPr>
        <w:t>i</w:t>
      </w:r>
      <w:proofErr w:type="spellEnd"/>
      <w:r w:rsidRPr="00400D88">
        <w:rPr>
          <w:rFonts w:ascii="Arial" w:hAnsi="Arial" w:cs="Arial"/>
          <w:sz w:val="14"/>
          <w:szCs w:val="14"/>
        </w:rPr>
        <w:t>" &lt;&lt; std::</w:t>
      </w:r>
      <w:proofErr w:type="spellStart"/>
      <w:r w:rsidRPr="00400D88">
        <w:rPr>
          <w:rFonts w:ascii="Arial" w:hAnsi="Arial" w:cs="Arial"/>
          <w:sz w:val="14"/>
          <w:szCs w:val="14"/>
        </w:rPr>
        <w:t>endl</w:t>
      </w:r>
      <w:proofErr w:type="spellEnd"/>
      <w:r w:rsidRPr="00400D88">
        <w:rPr>
          <w:rFonts w:ascii="Arial" w:hAnsi="Arial" w:cs="Arial"/>
          <w:sz w:val="14"/>
          <w:szCs w:val="14"/>
        </w:rPr>
        <w:t>;</w:t>
      </w:r>
    </w:p>
    <w:p w14:paraId="5B21B65B" w14:textId="77777777" w:rsidR="00400D88" w:rsidRPr="00400D88" w:rsidRDefault="00400D88" w:rsidP="00400D88">
      <w:pPr>
        <w:rPr>
          <w:rFonts w:ascii="Arial" w:hAnsi="Arial" w:cs="Arial"/>
          <w:sz w:val="14"/>
          <w:szCs w:val="14"/>
        </w:rPr>
      </w:pPr>
    </w:p>
    <w:p w14:paraId="375DA46A" w14:textId="77777777" w:rsidR="00400D88" w:rsidRPr="00400D88" w:rsidRDefault="00400D88" w:rsidP="00400D88">
      <w:pPr>
        <w:rPr>
          <w:rFonts w:ascii="Arial" w:hAnsi="Arial" w:cs="Arial"/>
          <w:sz w:val="14"/>
          <w:szCs w:val="14"/>
        </w:rPr>
      </w:pPr>
      <w:r w:rsidRPr="00400D88">
        <w:rPr>
          <w:rFonts w:ascii="Arial" w:hAnsi="Arial" w:cs="Arial"/>
          <w:sz w:val="14"/>
          <w:szCs w:val="14"/>
        </w:rPr>
        <w:t xml:space="preserve">    int </w:t>
      </w:r>
      <w:proofErr w:type="spellStart"/>
      <w:r w:rsidRPr="00400D88">
        <w:rPr>
          <w:rFonts w:ascii="Arial" w:hAnsi="Arial" w:cs="Arial"/>
          <w:sz w:val="14"/>
          <w:szCs w:val="14"/>
        </w:rPr>
        <w:t>root_degree</w:t>
      </w:r>
      <w:proofErr w:type="spellEnd"/>
      <w:r w:rsidRPr="00400D88">
        <w:rPr>
          <w:rFonts w:ascii="Arial" w:hAnsi="Arial" w:cs="Arial"/>
          <w:sz w:val="14"/>
          <w:szCs w:val="14"/>
        </w:rPr>
        <w:t xml:space="preserve"> = 3;</w:t>
      </w:r>
    </w:p>
    <w:p w14:paraId="1E794ACE" w14:textId="77777777" w:rsidR="00400D88" w:rsidRPr="00400D88" w:rsidRDefault="00400D88" w:rsidP="00400D88">
      <w:pPr>
        <w:rPr>
          <w:rFonts w:ascii="Arial" w:hAnsi="Arial" w:cs="Arial"/>
          <w:sz w:val="14"/>
          <w:szCs w:val="14"/>
        </w:rPr>
      </w:pPr>
      <w:r w:rsidRPr="00400D88">
        <w:rPr>
          <w:rFonts w:ascii="Arial" w:hAnsi="Arial" w:cs="Arial"/>
          <w:sz w:val="14"/>
          <w:szCs w:val="14"/>
        </w:rPr>
        <w:t xml:space="preserve">    </w:t>
      </w:r>
      <w:proofErr w:type="gramStart"/>
      <w:r w:rsidRPr="00400D88">
        <w:rPr>
          <w:rFonts w:ascii="Arial" w:hAnsi="Arial" w:cs="Arial"/>
          <w:sz w:val="14"/>
          <w:szCs w:val="14"/>
        </w:rPr>
        <w:t>std::</w:t>
      </w:r>
      <w:proofErr w:type="spellStart"/>
      <w:proofErr w:type="gramEnd"/>
      <w:r w:rsidRPr="00400D88">
        <w:rPr>
          <w:rFonts w:ascii="Arial" w:hAnsi="Arial" w:cs="Arial"/>
          <w:sz w:val="14"/>
          <w:szCs w:val="14"/>
        </w:rPr>
        <w:t>cout</w:t>
      </w:r>
      <w:proofErr w:type="spellEnd"/>
      <w:r w:rsidRPr="00400D88">
        <w:rPr>
          <w:rFonts w:ascii="Arial" w:hAnsi="Arial" w:cs="Arial"/>
          <w:sz w:val="14"/>
          <w:szCs w:val="14"/>
        </w:rPr>
        <w:t xml:space="preserve"> &lt;&lt; "Roots of " &lt;&lt; z3.real &lt;&lt; " + " &lt;&lt; z3.imag &lt;&lt; "</w:t>
      </w:r>
      <w:proofErr w:type="spellStart"/>
      <w:r w:rsidRPr="00400D88">
        <w:rPr>
          <w:rFonts w:ascii="Arial" w:hAnsi="Arial" w:cs="Arial"/>
          <w:sz w:val="14"/>
          <w:szCs w:val="14"/>
        </w:rPr>
        <w:t>i</w:t>
      </w:r>
      <w:proofErr w:type="spellEnd"/>
      <w:r w:rsidRPr="00400D88">
        <w:rPr>
          <w:rFonts w:ascii="Arial" w:hAnsi="Arial" w:cs="Arial"/>
          <w:sz w:val="14"/>
          <w:szCs w:val="14"/>
        </w:rPr>
        <w:t xml:space="preserve"> ^ (1/" &lt;&lt; </w:t>
      </w:r>
      <w:proofErr w:type="spellStart"/>
      <w:r w:rsidRPr="00400D88">
        <w:rPr>
          <w:rFonts w:ascii="Arial" w:hAnsi="Arial" w:cs="Arial"/>
          <w:sz w:val="14"/>
          <w:szCs w:val="14"/>
        </w:rPr>
        <w:t>root_degree</w:t>
      </w:r>
      <w:proofErr w:type="spellEnd"/>
      <w:r w:rsidRPr="00400D88">
        <w:rPr>
          <w:rFonts w:ascii="Arial" w:hAnsi="Arial" w:cs="Arial"/>
          <w:sz w:val="14"/>
          <w:szCs w:val="14"/>
        </w:rPr>
        <w:t xml:space="preserve"> &lt;&lt; "):" &lt;&lt; std::</w:t>
      </w:r>
      <w:proofErr w:type="spellStart"/>
      <w:r w:rsidRPr="00400D88">
        <w:rPr>
          <w:rFonts w:ascii="Arial" w:hAnsi="Arial" w:cs="Arial"/>
          <w:sz w:val="14"/>
          <w:szCs w:val="14"/>
        </w:rPr>
        <w:t>endl</w:t>
      </w:r>
      <w:proofErr w:type="spellEnd"/>
      <w:r w:rsidRPr="00400D88">
        <w:rPr>
          <w:rFonts w:ascii="Arial" w:hAnsi="Arial" w:cs="Arial"/>
          <w:sz w:val="14"/>
          <w:szCs w:val="14"/>
        </w:rPr>
        <w:t>;</w:t>
      </w:r>
    </w:p>
    <w:p w14:paraId="2E378193" w14:textId="77777777" w:rsidR="00400D88" w:rsidRPr="00400D88" w:rsidRDefault="00400D88" w:rsidP="00400D88">
      <w:pPr>
        <w:rPr>
          <w:rFonts w:ascii="Arial" w:hAnsi="Arial" w:cs="Arial"/>
          <w:sz w:val="14"/>
          <w:szCs w:val="14"/>
        </w:rPr>
      </w:pPr>
      <w:r w:rsidRPr="00400D88">
        <w:rPr>
          <w:rFonts w:ascii="Arial" w:hAnsi="Arial" w:cs="Arial"/>
          <w:sz w:val="14"/>
          <w:szCs w:val="14"/>
        </w:rPr>
        <w:t xml:space="preserve">    </w:t>
      </w:r>
      <w:proofErr w:type="gramStart"/>
      <w:r w:rsidRPr="00400D88">
        <w:rPr>
          <w:rFonts w:ascii="Arial" w:hAnsi="Arial" w:cs="Arial"/>
          <w:sz w:val="14"/>
          <w:szCs w:val="14"/>
        </w:rPr>
        <w:t>roots(</w:t>
      </w:r>
      <w:proofErr w:type="gramEnd"/>
      <w:r w:rsidRPr="00400D88">
        <w:rPr>
          <w:rFonts w:ascii="Arial" w:hAnsi="Arial" w:cs="Arial"/>
          <w:sz w:val="14"/>
          <w:szCs w:val="14"/>
        </w:rPr>
        <w:t xml:space="preserve">z3, </w:t>
      </w:r>
      <w:proofErr w:type="spellStart"/>
      <w:r w:rsidRPr="00400D88">
        <w:rPr>
          <w:rFonts w:ascii="Arial" w:hAnsi="Arial" w:cs="Arial"/>
          <w:sz w:val="14"/>
          <w:szCs w:val="14"/>
        </w:rPr>
        <w:t>root_degree</w:t>
      </w:r>
      <w:proofErr w:type="spellEnd"/>
      <w:r w:rsidRPr="00400D88">
        <w:rPr>
          <w:rFonts w:ascii="Arial" w:hAnsi="Arial" w:cs="Arial"/>
          <w:sz w:val="14"/>
          <w:szCs w:val="14"/>
        </w:rPr>
        <w:t>);</w:t>
      </w:r>
    </w:p>
    <w:p w14:paraId="2272BBD9" w14:textId="77777777" w:rsidR="00400D88" w:rsidRPr="00400D88" w:rsidRDefault="00400D88" w:rsidP="00400D88">
      <w:pPr>
        <w:rPr>
          <w:rFonts w:ascii="Arial" w:hAnsi="Arial" w:cs="Arial"/>
          <w:sz w:val="14"/>
          <w:szCs w:val="14"/>
        </w:rPr>
      </w:pPr>
    </w:p>
    <w:p w14:paraId="269D2656" w14:textId="77777777" w:rsidR="00400D88" w:rsidRPr="00400D88" w:rsidRDefault="00400D88" w:rsidP="00400D88">
      <w:pPr>
        <w:rPr>
          <w:rFonts w:ascii="Arial" w:hAnsi="Arial" w:cs="Arial"/>
          <w:sz w:val="14"/>
          <w:szCs w:val="14"/>
        </w:rPr>
      </w:pPr>
      <w:r w:rsidRPr="00400D88">
        <w:rPr>
          <w:rFonts w:ascii="Arial" w:hAnsi="Arial" w:cs="Arial"/>
          <w:sz w:val="14"/>
          <w:szCs w:val="14"/>
        </w:rPr>
        <w:t xml:space="preserve">    return 0;</w:t>
      </w:r>
    </w:p>
    <w:p w14:paraId="781C9FC2" w14:textId="75D4750D" w:rsidR="00400D88" w:rsidRPr="00400D88" w:rsidRDefault="00400D88" w:rsidP="00400D88">
      <w:pPr>
        <w:rPr>
          <w:rFonts w:ascii="Arial" w:hAnsi="Arial" w:cs="Arial"/>
          <w:sz w:val="14"/>
          <w:szCs w:val="14"/>
          <w:lang w:val="ru-RU"/>
        </w:rPr>
      </w:pPr>
      <w:r w:rsidRPr="00400D88">
        <w:rPr>
          <w:rFonts w:ascii="Arial" w:hAnsi="Arial" w:cs="Arial"/>
          <w:sz w:val="14"/>
          <w:szCs w:val="14"/>
          <w:lang w:val="ru-RU"/>
        </w:rPr>
        <w:t>}</w:t>
      </w:r>
    </w:p>
    <w:p w14:paraId="04E9216E" w14:textId="7C9BA28A" w:rsidR="00A30F57" w:rsidRDefault="00A30F57" w:rsidP="00400D88">
      <w:pPr>
        <w:rPr>
          <w:lang w:val="ru-RU"/>
        </w:rPr>
      </w:pPr>
    </w:p>
    <w:p w14:paraId="0AE1B7F9" w14:textId="77777777" w:rsidR="00B74CC9" w:rsidRDefault="00B74CC9" w:rsidP="00B74CC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5D32243" wp14:editId="2FD6333E">
            <wp:extent cx="3752850" cy="2047875"/>
            <wp:effectExtent l="0" t="0" r="0" b="9525"/>
            <wp:docPr id="3" name="Рисунок 3" descr="P246#y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P246#yIS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772C1" w14:textId="50FE61B3" w:rsidR="00B74CC9" w:rsidRPr="00B74CC9" w:rsidRDefault="00B74CC9" w:rsidP="00B74CC9">
      <w:pPr>
        <w:pStyle w:val="af8"/>
        <w:jc w:val="center"/>
        <w:rPr>
          <w:lang w:val="ru-RU"/>
        </w:rPr>
      </w:pPr>
      <w:r w:rsidRPr="00B74CC9">
        <w:rPr>
          <w:lang w:val="ru-RU"/>
        </w:rPr>
        <w:t xml:space="preserve">Рисунок </w:t>
      </w:r>
      <w:r w:rsidR="003F0726">
        <w:rPr>
          <w:lang w:val="ru-RU"/>
        </w:rPr>
        <w:fldChar w:fldCharType="begin" w:fldLock="1"/>
      </w:r>
      <w:r w:rsidR="003F0726">
        <w:rPr>
          <w:lang w:val="ru-RU"/>
        </w:rPr>
        <w:instrText xml:space="preserve"> STYLEREF 1 \s </w:instrText>
      </w:r>
      <w:r w:rsidR="003F0726">
        <w:rPr>
          <w:lang w:val="ru-RU"/>
        </w:rPr>
        <w:fldChar w:fldCharType="separate"/>
      </w:r>
      <w:r w:rsidR="003F0726">
        <w:rPr>
          <w:noProof/>
          <w:lang w:val="ru-RU"/>
        </w:rPr>
        <w:t>3</w:t>
      </w:r>
      <w:r w:rsidR="003F0726">
        <w:rPr>
          <w:lang w:val="ru-RU"/>
        </w:rPr>
        <w:fldChar w:fldCharType="end"/>
      </w:r>
      <w:r w:rsidR="003F0726">
        <w:rPr>
          <w:lang w:val="ru-RU"/>
        </w:rPr>
        <w:noBreakHyphen/>
      </w:r>
      <w:r w:rsidR="003F0726">
        <w:rPr>
          <w:lang w:val="ru-RU"/>
        </w:rPr>
        <w:fldChar w:fldCharType="begin"/>
      </w:r>
      <w:r w:rsidR="003F0726">
        <w:rPr>
          <w:lang w:val="ru-RU"/>
        </w:rPr>
        <w:instrText xml:space="preserve"> SEQ Рисунок \* ARABIC \s 1 </w:instrText>
      </w:r>
      <w:r w:rsidR="003F0726">
        <w:rPr>
          <w:lang w:val="ru-RU"/>
        </w:rPr>
        <w:fldChar w:fldCharType="separate"/>
      </w:r>
      <w:r w:rsidR="001E6DA8">
        <w:rPr>
          <w:noProof/>
          <w:lang w:val="ru-RU"/>
        </w:rPr>
        <w:t>1</w:t>
      </w:r>
      <w:r w:rsidR="003F0726">
        <w:rPr>
          <w:lang w:val="ru-RU"/>
        </w:rPr>
        <w:fldChar w:fldCharType="end"/>
      </w:r>
      <w:r w:rsidRPr="00B74CC9">
        <w:rPr>
          <w:lang w:val="ru-RU"/>
        </w:rPr>
        <w:t xml:space="preserve"> </w:t>
      </w:r>
      <w:r>
        <w:rPr>
          <w:lang w:val="ru-RU"/>
        </w:rPr>
        <w:t>Результат операций с комплексными числами</w:t>
      </w:r>
    </w:p>
    <w:p w14:paraId="332232E4" w14:textId="420715CB" w:rsidR="00400D88" w:rsidRDefault="00400D88" w:rsidP="00400D88">
      <w:pPr>
        <w:rPr>
          <w:lang w:val="ru-RU"/>
        </w:rPr>
      </w:pPr>
    </w:p>
    <w:p w14:paraId="3B8EC059" w14:textId="622485C9" w:rsidR="003F0726" w:rsidRDefault="00400D88" w:rsidP="003F0726">
      <w:pPr>
        <w:pStyle w:val="21"/>
        <w:rPr>
          <w:lang w:val="ru-RU"/>
        </w:rPr>
      </w:pPr>
      <w:bookmarkStart w:id="16" w:name="_Toc169268618"/>
      <w:r w:rsidRPr="00400D88">
        <w:rPr>
          <w:lang w:val="ru-RU"/>
        </w:rPr>
        <w:t>Методы поиска корней уравнения</w:t>
      </w:r>
      <w:bookmarkEnd w:id="16"/>
      <w:r w:rsidRPr="00400D88">
        <w:rPr>
          <w:lang w:val="ru-RU"/>
        </w:rPr>
        <w:t xml:space="preserve"> </w:t>
      </w:r>
    </w:p>
    <w:p w14:paraId="3A19215C" w14:textId="77777777" w:rsidR="003F0726" w:rsidRDefault="003F0726" w:rsidP="00017C2A">
      <w:pPr>
        <w:rPr>
          <w:rFonts w:ascii="Arial" w:hAnsi="Arial" w:cs="Arial"/>
          <w:b/>
          <w:bCs/>
          <w:i/>
          <w:iCs/>
          <w:sz w:val="28"/>
          <w:szCs w:val="28"/>
          <w:lang w:val="ru-RU"/>
        </w:rPr>
      </w:pPr>
    </w:p>
    <w:p w14:paraId="780CDA8C" w14:textId="77777777" w:rsidR="003F0726" w:rsidRPr="003F0726" w:rsidRDefault="003F0726" w:rsidP="003F0726">
      <w:pPr>
        <w:rPr>
          <w:rFonts w:ascii="Arial" w:hAnsi="Arial" w:cs="Arial"/>
          <w:sz w:val="14"/>
          <w:szCs w:val="14"/>
        </w:rPr>
      </w:pPr>
      <w:r w:rsidRPr="003F0726">
        <w:rPr>
          <w:rFonts w:ascii="Arial" w:hAnsi="Arial" w:cs="Arial"/>
          <w:sz w:val="14"/>
          <w:szCs w:val="14"/>
        </w:rPr>
        <w:t>import math</w:t>
      </w:r>
    </w:p>
    <w:p w14:paraId="20292A97" w14:textId="77777777" w:rsidR="003F0726" w:rsidRPr="003F0726" w:rsidRDefault="003F0726" w:rsidP="003F0726">
      <w:pPr>
        <w:rPr>
          <w:rFonts w:ascii="Arial" w:hAnsi="Arial" w:cs="Arial"/>
          <w:sz w:val="14"/>
          <w:szCs w:val="14"/>
        </w:rPr>
      </w:pPr>
    </w:p>
    <w:p w14:paraId="6653B4E6" w14:textId="77777777" w:rsidR="003F0726" w:rsidRPr="003F0726" w:rsidRDefault="003F0726" w:rsidP="003F0726">
      <w:pPr>
        <w:rPr>
          <w:rFonts w:ascii="Arial" w:hAnsi="Arial" w:cs="Arial"/>
          <w:sz w:val="14"/>
          <w:szCs w:val="14"/>
        </w:rPr>
      </w:pPr>
      <w:r w:rsidRPr="003F0726">
        <w:rPr>
          <w:rFonts w:ascii="Arial" w:hAnsi="Arial" w:cs="Arial"/>
          <w:sz w:val="14"/>
          <w:szCs w:val="14"/>
        </w:rPr>
        <w:t xml:space="preserve"># </w:t>
      </w:r>
      <w:r w:rsidRPr="003F0726">
        <w:rPr>
          <w:rFonts w:ascii="Arial" w:hAnsi="Arial" w:cs="Arial"/>
          <w:sz w:val="14"/>
          <w:szCs w:val="14"/>
          <w:lang w:val="ru-RU"/>
        </w:rPr>
        <w:t>Функция</w:t>
      </w:r>
      <w:r w:rsidRPr="003F0726">
        <w:rPr>
          <w:rFonts w:ascii="Arial" w:hAnsi="Arial" w:cs="Arial"/>
          <w:sz w:val="14"/>
          <w:szCs w:val="14"/>
        </w:rPr>
        <w:t xml:space="preserve"> f(x)</w:t>
      </w:r>
    </w:p>
    <w:p w14:paraId="344FD7C9" w14:textId="77777777" w:rsidR="003F0726" w:rsidRPr="003F0726" w:rsidRDefault="003F0726" w:rsidP="003F0726">
      <w:pPr>
        <w:rPr>
          <w:rFonts w:ascii="Arial" w:hAnsi="Arial" w:cs="Arial"/>
          <w:sz w:val="14"/>
          <w:szCs w:val="14"/>
        </w:rPr>
      </w:pPr>
      <w:r w:rsidRPr="003F0726">
        <w:rPr>
          <w:rFonts w:ascii="Arial" w:hAnsi="Arial" w:cs="Arial"/>
          <w:sz w:val="14"/>
          <w:szCs w:val="14"/>
        </w:rPr>
        <w:t>def f(x):</w:t>
      </w:r>
    </w:p>
    <w:p w14:paraId="76161A00" w14:textId="77777777" w:rsidR="003F0726" w:rsidRPr="003F0726" w:rsidRDefault="003F0726" w:rsidP="003F0726">
      <w:pPr>
        <w:rPr>
          <w:rFonts w:ascii="Arial" w:hAnsi="Arial" w:cs="Arial"/>
          <w:sz w:val="14"/>
          <w:szCs w:val="14"/>
        </w:rPr>
      </w:pPr>
      <w:r w:rsidRPr="003F0726">
        <w:rPr>
          <w:rFonts w:ascii="Arial" w:hAnsi="Arial" w:cs="Arial"/>
          <w:sz w:val="14"/>
          <w:szCs w:val="14"/>
        </w:rPr>
        <w:t xml:space="preserve">    return </w:t>
      </w:r>
      <w:proofErr w:type="spellStart"/>
      <w:r w:rsidRPr="003F0726">
        <w:rPr>
          <w:rFonts w:ascii="Arial" w:hAnsi="Arial" w:cs="Arial"/>
          <w:sz w:val="14"/>
          <w:szCs w:val="14"/>
        </w:rPr>
        <w:t>math.exp</w:t>
      </w:r>
      <w:proofErr w:type="spellEnd"/>
      <w:r w:rsidRPr="003F0726">
        <w:rPr>
          <w:rFonts w:ascii="Arial" w:hAnsi="Arial" w:cs="Arial"/>
          <w:sz w:val="14"/>
          <w:szCs w:val="14"/>
        </w:rPr>
        <w:t xml:space="preserve">(-x) - </w:t>
      </w:r>
      <w:proofErr w:type="spellStart"/>
      <w:proofErr w:type="gramStart"/>
      <w:r w:rsidRPr="003F0726">
        <w:rPr>
          <w:rFonts w:ascii="Arial" w:hAnsi="Arial" w:cs="Arial"/>
          <w:sz w:val="14"/>
          <w:szCs w:val="14"/>
        </w:rPr>
        <w:t>math.sqrt</w:t>
      </w:r>
      <w:proofErr w:type="spellEnd"/>
      <w:proofErr w:type="gramEnd"/>
      <w:r w:rsidRPr="003F0726">
        <w:rPr>
          <w:rFonts w:ascii="Arial" w:hAnsi="Arial" w:cs="Arial"/>
          <w:sz w:val="14"/>
          <w:szCs w:val="14"/>
        </w:rPr>
        <w:t>(x - 1)</w:t>
      </w:r>
    </w:p>
    <w:p w14:paraId="48F065FD" w14:textId="77777777" w:rsidR="003F0726" w:rsidRPr="003F0726" w:rsidRDefault="003F0726" w:rsidP="003F0726">
      <w:pPr>
        <w:rPr>
          <w:rFonts w:ascii="Arial" w:hAnsi="Arial" w:cs="Arial"/>
          <w:sz w:val="14"/>
          <w:szCs w:val="14"/>
        </w:rPr>
      </w:pPr>
    </w:p>
    <w:p w14:paraId="49857BA4" w14:textId="77777777" w:rsidR="003F0726" w:rsidRPr="003F0726" w:rsidRDefault="003F0726" w:rsidP="003F0726">
      <w:pPr>
        <w:rPr>
          <w:rFonts w:ascii="Arial" w:hAnsi="Arial" w:cs="Arial"/>
          <w:sz w:val="14"/>
          <w:szCs w:val="14"/>
          <w:lang w:val="ru-RU"/>
        </w:rPr>
      </w:pPr>
      <w:r w:rsidRPr="003F0726">
        <w:rPr>
          <w:rFonts w:ascii="Arial" w:hAnsi="Arial" w:cs="Arial"/>
          <w:sz w:val="14"/>
          <w:szCs w:val="14"/>
          <w:lang w:val="ru-RU"/>
        </w:rPr>
        <w:t># Производная функции f(x) для метода Ньютона</w:t>
      </w:r>
    </w:p>
    <w:p w14:paraId="20E52F87" w14:textId="77777777" w:rsidR="003F0726" w:rsidRPr="003F0726" w:rsidRDefault="003F0726" w:rsidP="003F0726">
      <w:pPr>
        <w:rPr>
          <w:rFonts w:ascii="Arial" w:hAnsi="Arial" w:cs="Arial"/>
          <w:sz w:val="14"/>
          <w:szCs w:val="14"/>
        </w:rPr>
      </w:pPr>
      <w:r w:rsidRPr="003F0726">
        <w:rPr>
          <w:rFonts w:ascii="Arial" w:hAnsi="Arial" w:cs="Arial"/>
          <w:sz w:val="14"/>
          <w:szCs w:val="14"/>
        </w:rPr>
        <w:t>def df(x):</w:t>
      </w:r>
    </w:p>
    <w:p w14:paraId="135D0591" w14:textId="77777777" w:rsidR="003F0726" w:rsidRPr="003F0726" w:rsidRDefault="003F0726" w:rsidP="003F0726">
      <w:pPr>
        <w:rPr>
          <w:rFonts w:ascii="Arial" w:hAnsi="Arial" w:cs="Arial"/>
          <w:sz w:val="14"/>
          <w:szCs w:val="14"/>
        </w:rPr>
      </w:pPr>
      <w:r w:rsidRPr="003F0726">
        <w:rPr>
          <w:rFonts w:ascii="Arial" w:hAnsi="Arial" w:cs="Arial"/>
          <w:sz w:val="14"/>
          <w:szCs w:val="14"/>
        </w:rPr>
        <w:t xml:space="preserve">    return -</w:t>
      </w:r>
      <w:proofErr w:type="spellStart"/>
      <w:r w:rsidRPr="003F0726">
        <w:rPr>
          <w:rFonts w:ascii="Arial" w:hAnsi="Arial" w:cs="Arial"/>
          <w:sz w:val="14"/>
          <w:szCs w:val="14"/>
        </w:rPr>
        <w:t>math.exp</w:t>
      </w:r>
      <w:proofErr w:type="spellEnd"/>
      <w:r w:rsidRPr="003F0726">
        <w:rPr>
          <w:rFonts w:ascii="Arial" w:hAnsi="Arial" w:cs="Arial"/>
          <w:sz w:val="14"/>
          <w:szCs w:val="14"/>
        </w:rPr>
        <w:t>(-x) - 1</w:t>
      </w:r>
      <w:proofErr w:type="gramStart"/>
      <w:r w:rsidRPr="003F0726">
        <w:rPr>
          <w:rFonts w:ascii="Arial" w:hAnsi="Arial" w:cs="Arial"/>
          <w:sz w:val="14"/>
          <w:szCs w:val="14"/>
        </w:rPr>
        <w:t>/(</w:t>
      </w:r>
      <w:proofErr w:type="gramEnd"/>
      <w:r w:rsidRPr="003F0726">
        <w:rPr>
          <w:rFonts w:ascii="Arial" w:hAnsi="Arial" w:cs="Arial"/>
          <w:sz w:val="14"/>
          <w:szCs w:val="14"/>
        </w:rPr>
        <w:t>2*</w:t>
      </w:r>
      <w:proofErr w:type="spellStart"/>
      <w:r w:rsidRPr="003F0726">
        <w:rPr>
          <w:rFonts w:ascii="Arial" w:hAnsi="Arial" w:cs="Arial"/>
          <w:sz w:val="14"/>
          <w:szCs w:val="14"/>
        </w:rPr>
        <w:t>math.sqrt</w:t>
      </w:r>
      <w:proofErr w:type="spellEnd"/>
      <w:r w:rsidRPr="003F0726">
        <w:rPr>
          <w:rFonts w:ascii="Arial" w:hAnsi="Arial" w:cs="Arial"/>
          <w:sz w:val="14"/>
          <w:szCs w:val="14"/>
        </w:rPr>
        <w:t>(x - 1))</w:t>
      </w:r>
    </w:p>
    <w:p w14:paraId="72AB5600" w14:textId="77777777" w:rsidR="003F0726" w:rsidRPr="003F0726" w:rsidRDefault="003F0726" w:rsidP="003F0726">
      <w:pPr>
        <w:rPr>
          <w:rFonts w:ascii="Arial" w:hAnsi="Arial" w:cs="Arial"/>
          <w:sz w:val="14"/>
          <w:szCs w:val="14"/>
        </w:rPr>
      </w:pPr>
    </w:p>
    <w:p w14:paraId="320F4566" w14:textId="77777777" w:rsidR="003F0726" w:rsidRPr="003F0726" w:rsidRDefault="003F0726" w:rsidP="003F0726">
      <w:pPr>
        <w:rPr>
          <w:rFonts w:ascii="Arial" w:hAnsi="Arial" w:cs="Arial"/>
          <w:sz w:val="14"/>
          <w:szCs w:val="14"/>
        </w:rPr>
      </w:pPr>
      <w:r w:rsidRPr="003F0726">
        <w:rPr>
          <w:rFonts w:ascii="Arial" w:hAnsi="Arial" w:cs="Arial"/>
          <w:sz w:val="14"/>
          <w:szCs w:val="14"/>
        </w:rPr>
        <w:t xml:space="preserve"># </w:t>
      </w:r>
      <w:r w:rsidRPr="003F0726">
        <w:rPr>
          <w:rFonts w:ascii="Arial" w:hAnsi="Arial" w:cs="Arial"/>
          <w:sz w:val="14"/>
          <w:szCs w:val="14"/>
          <w:lang w:val="ru-RU"/>
        </w:rPr>
        <w:t>Метод</w:t>
      </w:r>
      <w:r w:rsidRPr="003F0726">
        <w:rPr>
          <w:rFonts w:ascii="Arial" w:hAnsi="Arial" w:cs="Arial"/>
          <w:sz w:val="14"/>
          <w:szCs w:val="14"/>
        </w:rPr>
        <w:t xml:space="preserve"> </w:t>
      </w:r>
      <w:r w:rsidRPr="003F0726">
        <w:rPr>
          <w:rFonts w:ascii="Arial" w:hAnsi="Arial" w:cs="Arial"/>
          <w:sz w:val="14"/>
          <w:szCs w:val="14"/>
          <w:lang w:val="ru-RU"/>
        </w:rPr>
        <w:t>дихотомии</w:t>
      </w:r>
      <w:r w:rsidRPr="003F0726">
        <w:rPr>
          <w:rFonts w:ascii="Arial" w:hAnsi="Arial" w:cs="Arial"/>
          <w:sz w:val="14"/>
          <w:szCs w:val="14"/>
        </w:rPr>
        <w:t xml:space="preserve"> (</w:t>
      </w:r>
      <w:proofErr w:type="spellStart"/>
      <w:r w:rsidRPr="003F0726">
        <w:rPr>
          <w:rFonts w:ascii="Arial" w:hAnsi="Arial" w:cs="Arial"/>
          <w:sz w:val="14"/>
          <w:szCs w:val="14"/>
          <w:lang w:val="ru-RU"/>
        </w:rPr>
        <w:t>бисекции</w:t>
      </w:r>
      <w:proofErr w:type="spellEnd"/>
      <w:r w:rsidRPr="003F0726">
        <w:rPr>
          <w:rFonts w:ascii="Arial" w:hAnsi="Arial" w:cs="Arial"/>
          <w:sz w:val="14"/>
          <w:szCs w:val="14"/>
        </w:rPr>
        <w:t>)</w:t>
      </w:r>
    </w:p>
    <w:p w14:paraId="0EE6163A" w14:textId="77777777" w:rsidR="003F0726" w:rsidRPr="003F0726" w:rsidRDefault="003F0726" w:rsidP="003F0726">
      <w:pPr>
        <w:rPr>
          <w:rFonts w:ascii="Arial" w:hAnsi="Arial" w:cs="Arial"/>
          <w:sz w:val="14"/>
          <w:szCs w:val="14"/>
        </w:rPr>
      </w:pPr>
      <w:r w:rsidRPr="003F0726">
        <w:rPr>
          <w:rFonts w:ascii="Arial" w:hAnsi="Arial" w:cs="Arial"/>
          <w:sz w:val="14"/>
          <w:szCs w:val="14"/>
        </w:rPr>
        <w:t xml:space="preserve">def </w:t>
      </w:r>
      <w:proofErr w:type="gramStart"/>
      <w:r w:rsidRPr="003F0726">
        <w:rPr>
          <w:rFonts w:ascii="Arial" w:hAnsi="Arial" w:cs="Arial"/>
          <w:sz w:val="14"/>
          <w:szCs w:val="14"/>
        </w:rPr>
        <w:t>bisection(</w:t>
      </w:r>
      <w:proofErr w:type="gramEnd"/>
      <w:r w:rsidRPr="003F0726">
        <w:rPr>
          <w:rFonts w:ascii="Arial" w:hAnsi="Arial" w:cs="Arial"/>
          <w:sz w:val="14"/>
          <w:szCs w:val="14"/>
        </w:rPr>
        <w:t xml:space="preserve">a, b, </w:t>
      </w:r>
      <w:proofErr w:type="spellStart"/>
      <w:r w:rsidRPr="003F0726">
        <w:rPr>
          <w:rFonts w:ascii="Arial" w:hAnsi="Arial" w:cs="Arial"/>
          <w:sz w:val="14"/>
          <w:szCs w:val="14"/>
        </w:rPr>
        <w:t>tol</w:t>
      </w:r>
      <w:proofErr w:type="spellEnd"/>
      <w:r w:rsidRPr="003F0726">
        <w:rPr>
          <w:rFonts w:ascii="Arial" w:hAnsi="Arial" w:cs="Arial"/>
          <w:sz w:val="14"/>
          <w:szCs w:val="14"/>
        </w:rPr>
        <w:t>=1e-6):</w:t>
      </w:r>
    </w:p>
    <w:p w14:paraId="2BEF5D14" w14:textId="77777777" w:rsidR="003F0726" w:rsidRPr="003F0726" w:rsidRDefault="003F0726" w:rsidP="003F0726">
      <w:pPr>
        <w:rPr>
          <w:rFonts w:ascii="Arial" w:hAnsi="Arial" w:cs="Arial"/>
          <w:sz w:val="14"/>
          <w:szCs w:val="14"/>
        </w:rPr>
      </w:pPr>
      <w:r w:rsidRPr="003F0726">
        <w:rPr>
          <w:rFonts w:ascii="Arial" w:hAnsi="Arial" w:cs="Arial"/>
          <w:sz w:val="14"/>
          <w:szCs w:val="14"/>
        </w:rPr>
        <w:t xml:space="preserve">    if f(a) * f(b) &gt;= 0:</w:t>
      </w:r>
    </w:p>
    <w:p w14:paraId="18D28FFA" w14:textId="77777777" w:rsidR="003F0726" w:rsidRPr="003F0726" w:rsidRDefault="003F0726" w:rsidP="003F0726">
      <w:pPr>
        <w:rPr>
          <w:rFonts w:ascii="Arial" w:hAnsi="Arial" w:cs="Arial"/>
          <w:sz w:val="14"/>
          <w:szCs w:val="14"/>
        </w:rPr>
      </w:pPr>
      <w:r w:rsidRPr="003F0726">
        <w:rPr>
          <w:rFonts w:ascii="Arial" w:hAnsi="Arial" w:cs="Arial"/>
          <w:sz w:val="14"/>
          <w:szCs w:val="14"/>
        </w:rPr>
        <w:t xml:space="preserve">        raise </w:t>
      </w:r>
      <w:proofErr w:type="spellStart"/>
      <w:proofErr w:type="gramStart"/>
      <w:r w:rsidRPr="003F0726">
        <w:rPr>
          <w:rFonts w:ascii="Arial" w:hAnsi="Arial" w:cs="Arial"/>
          <w:sz w:val="14"/>
          <w:szCs w:val="14"/>
        </w:rPr>
        <w:t>ValueError</w:t>
      </w:r>
      <w:proofErr w:type="spellEnd"/>
      <w:r w:rsidRPr="003F0726">
        <w:rPr>
          <w:rFonts w:ascii="Arial" w:hAnsi="Arial" w:cs="Arial"/>
          <w:sz w:val="14"/>
          <w:szCs w:val="14"/>
        </w:rPr>
        <w:t>(</w:t>
      </w:r>
      <w:proofErr w:type="gramEnd"/>
      <w:r w:rsidRPr="003F0726">
        <w:rPr>
          <w:rFonts w:ascii="Arial" w:hAnsi="Arial" w:cs="Arial"/>
          <w:sz w:val="14"/>
          <w:szCs w:val="14"/>
        </w:rPr>
        <w:t>"Function values at the endpoints must have different signs")</w:t>
      </w:r>
    </w:p>
    <w:p w14:paraId="60EA16C7" w14:textId="77777777" w:rsidR="003F0726" w:rsidRPr="003F0726" w:rsidRDefault="003F0726" w:rsidP="003F0726">
      <w:pPr>
        <w:rPr>
          <w:rFonts w:ascii="Arial" w:hAnsi="Arial" w:cs="Arial"/>
          <w:sz w:val="14"/>
          <w:szCs w:val="14"/>
        </w:rPr>
      </w:pPr>
      <w:r w:rsidRPr="003F0726">
        <w:rPr>
          <w:rFonts w:ascii="Arial" w:hAnsi="Arial" w:cs="Arial"/>
          <w:sz w:val="14"/>
          <w:szCs w:val="14"/>
        </w:rPr>
        <w:t xml:space="preserve">    </w:t>
      </w:r>
    </w:p>
    <w:p w14:paraId="0F78A989" w14:textId="77777777" w:rsidR="003F0726" w:rsidRPr="003F0726" w:rsidRDefault="003F0726" w:rsidP="003F0726">
      <w:pPr>
        <w:rPr>
          <w:rFonts w:ascii="Arial" w:hAnsi="Arial" w:cs="Arial"/>
          <w:sz w:val="14"/>
          <w:szCs w:val="14"/>
        </w:rPr>
      </w:pPr>
      <w:r w:rsidRPr="003F0726">
        <w:rPr>
          <w:rFonts w:ascii="Arial" w:hAnsi="Arial" w:cs="Arial"/>
          <w:sz w:val="14"/>
          <w:szCs w:val="14"/>
        </w:rPr>
        <w:t xml:space="preserve">    while (b - a) / 2.0 &gt; </w:t>
      </w:r>
      <w:proofErr w:type="spellStart"/>
      <w:r w:rsidRPr="003F0726">
        <w:rPr>
          <w:rFonts w:ascii="Arial" w:hAnsi="Arial" w:cs="Arial"/>
          <w:sz w:val="14"/>
          <w:szCs w:val="14"/>
        </w:rPr>
        <w:t>tol</w:t>
      </w:r>
      <w:proofErr w:type="spellEnd"/>
      <w:r w:rsidRPr="003F0726">
        <w:rPr>
          <w:rFonts w:ascii="Arial" w:hAnsi="Arial" w:cs="Arial"/>
          <w:sz w:val="14"/>
          <w:szCs w:val="14"/>
        </w:rPr>
        <w:t>:</w:t>
      </w:r>
    </w:p>
    <w:p w14:paraId="230CAD0F" w14:textId="77777777" w:rsidR="003F0726" w:rsidRPr="003F0726" w:rsidRDefault="003F0726" w:rsidP="003F0726">
      <w:pPr>
        <w:rPr>
          <w:rFonts w:ascii="Arial" w:hAnsi="Arial" w:cs="Arial"/>
          <w:sz w:val="14"/>
          <w:szCs w:val="14"/>
        </w:rPr>
      </w:pPr>
      <w:r w:rsidRPr="003F0726">
        <w:rPr>
          <w:rFonts w:ascii="Arial" w:hAnsi="Arial" w:cs="Arial"/>
          <w:sz w:val="14"/>
          <w:szCs w:val="14"/>
        </w:rPr>
        <w:t xml:space="preserve">        midpoint = (a + b) / 2.0</w:t>
      </w:r>
    </w:p>
    <w:p w14:paraId="3857EC72" w14:textId="77777777" w:rsidR="003F0726" w:rsidRPr="003F0726" w:rsidRDefault="003F0726" w:rsidP="003F0726">
      <w:pPr>
        <w:rPr>
          <w:rFonts w:ascii="Arial" w:hAnsi="Arial" w:cs="Arial"/>
          <w:sz w:val="14"/>
          <w:szCs w:val="14"/>
        </w:rPr>
      </w:pPr>
      <w:r w:rsidRPr="003F0726">
        <w:rPr>
          <w:rFonts w:ascii="Arial" w:hAnsi="Arial" w:cs="Arial"/>
          <w:sz w:val="14"/>
          <w:szCs w:val="14"/>
        </w:rPr>
        <w:t xml:space="preserve">        if f(midpoint) == 0:</w:t>
      </w:r>
    </w:p>
    <w:p w14:paraId="20169CA5" w14:textId="77777777" w:rsidR="003F0726" w:rsidRPr="003F0726" w:rsidRDefault="003F0726" w:rsidP="003F0726">
      <w:pPr>
        <w:rPr>
          <w:rFonts w:ascii="Arial" w:hAnsi="Arial" w:cs="Arial"/>
          <w:sz w:val="14"/>
          <w:szCs w:val="14"/>
        </w:rPr>
      </w:pPr>
      <w:r w:rsidRPr="003F0726">
        <w:rPr>
          <w:rFonts w:ascii="Arial" w:hAnsi="Arial" w:cs="Arial"/>
          <w:sz w:val="14"/>
          <w:szCs w:val="14"/>
        </w:rPr>
        <w:t xml:space="preserve">            return midpoint</w:t>
      </w:r>
    </w:p>
    <w:p w14:paraId="1E842782" w14:textId="77777777" w:rsidR="003F0726" w:rsidRPr="003F0726" w:rsidRDefault="003F0726" w:rsidP="003F0726">
      <w:pPr>
        <w:rPr>
          <w:rFonts w:ascii="Arial" w:hAnsi="Arial" w:cs="Arial"/>
          <w:sz w:val="14"/>
          <w:szCs w:val="14"/>
        </w:rPr>
      </w:pPr>
      <w:r w:rsidRPr="003F0726">
        <w:rPr>
          <w:rFonts w:ascii="Arial" w:hAnsi="Arial" w:cs="Arial"/>
          <w:sz w:val="14"/>
          <w:szCs w:val="14"/>
        </w:rPr>
        <w:t xml:space="preserve">        </w:t>
      </w:r>
      <w:proofErr w:type="spellStart"/>
      <w:r w:rsidRPr="003F0726">
        <w:rPr>
          <w:rFonts w:ascii="Arial" w:hAnsi="Arial" w:cs="Arial"/>
          <w:sz w:val="14"/>
          <w:szCs w:val="14"/>
        </w:rPr>
        <w:t>elif</w:t>
      </w:r>
      <w:proofErr w:type="spellEnd"/>
      <w:r w:rsidRPr="003F0726">
        <w:rPr>
          <w:rFonts w:ascii="Arial" w:hAnsi="Arial" w:cs="Arial"/>
          <w:sz w:val="14"/>
          <w:szCs w:val="14"/>
        </w:rPr>
        <w:t xml:space="preserve"> f(a) * f(midpoint) &lt; 0:</w:t>
      </w:r>
    </w:p>
    <w:p w14:paraId="4EEC573B" w14:textId="77777777" w:rsidR="003F0726" w:rsidRPr="003F0726" w:rsidRDefault="003F0726" w:rsidP="003F0726">
      <w:pPr>
        <w:rPr>
          <w:rFonts w:ascii="Arial" w:hAnsi="Arial" w:cs="Arial"/>
          <w:sz w:val="14"/>
          <w:szCs w:val="14"/>
        </w:rPr>
      </w:pPr>
      <w:r w:rsidRPr="003F0726">
        <w:rPr>
          <w:rFonts w:ascii="Arial" w:hAnsi="Arial" w:cs="Arial"/>
          <w:sz w:val="14"/>
          <w:szCs w:val="14"/>
        </w:rPr>
        <w:t xml:space="preserve">            b = midpoint</w:t>
      </w:r>
    </w:p>
    <w:p w14:paraId="5BDB4454" w14:textId="77777777" w:rsidR="003F0726" w:rsidRPr="003F0726" w:rsidRDefault="003F0726" w:rsidP="003F0726">
      <w:pPr>
        <w:rPr>
          <w:rFonts w:ascii="Arial" w:hAnsi="Arial" w:cs="Arial"/>
          <w:sz w:val="14"/>
          <w:szCs w:val="14"/>
        </w:rPr>
      </w:pPr>
      <w:r w:rsidRPr="003F0726">
        <w:rPr>
          <w:rFonts w:ascii="Arial" w:hAnsi="Arial" w:cs="Arial"/>
          <w:sz w:val="14"/>
          <w:szCs w:val="14"/>
        </w:rPr>
        <w:t xml:space="preserve">        else:</w:t>
      </w:r>
    </w:p>
    <w:p w14:paraId="05D938D0" w14:textId="77777777" w:rsidR="003F0726" w:rsidRPr="003F0726" w:rsidRDefault="003F0726" w:rsidP="003F0726">
      <w:pPr>
        <w:rPr>
          <w:rFonts w:ascii="Arial" w:hAnsi="Arial" w:cs="Arial"/>
          <w:sz w:val="14"/>
          <w:szCs w:val="14"/>
        </w:rPr>
      </w:pPr>
      <w:r w:rsidRPr="003F0726">
        <w:rPr>
          <w:rFonts w:ascii="Arial" w:hAnsi="Arial" w:cs="Arial"/>
          <w:sz w:val="14"/>
          <w:szCs w:val="14"/>
        </w:rPr>
        <w:t xml:space="preserve">            a = midpoint</w:t>
      </w:r>
    </w:p>
    <w:p w14:paraId="7965456C" w14:textId="77777777" w:rsidR="003F0726" w:rsidRPr="003F0726" w:rsidRDefault="003F0726" w:rsidP="003F0726">
      <w:pPr>
        <w:rPr>
          <w:rFonts w:ascii="Arial" w:hAnsi="Arial" w:cs="Arial"/>
          <w:sz w:val="14"/>
          <w:szCs w:val="14"/>
        </w:rPr>
      </w:pPr>
      <w:r w:rsidRPr="003F0726">
        <w:rPr>
          <w:rFonts w:ascii="Arial" w:hAnsi="Arial" w:cs="Arial"/>
          <w:sz w:val="14"/>
          <w:szCs w:val="14"/>
        </w:rPr>
        <w:t xml:space="preserve">    return (a + b) / 2.0</w:t>
      </w:r>
    </w:p>
    <w:p w14:paraId="3D253379" w14:textId="77777777" w:rsidR="003F0726" w:rsidRPr="003F0726" w:rsidRDefault="003F0726" w:rsidP="003F0726">
      <w:pPr>
        <w:rPr>
          <w:rFonts w:ascii="Arial" w:hAnsi="Arial" w:cs="Arial"/>
          <w:sz w:val="14"/>
          <w:szCs w:val="14"/>
        </w:rPr>
      </w:pPr>
    </w:p>
    <w:p w14:paraId="573490E2" w14:textId="77777777" w:rsidR="003F0726" w:rsidRPr="003F0726" w:rsidRDefault="003F0726" w:rsidP="003F0726">
      <w:pPr>
        <w:rPr>
          <w:rFonts w:ascii="Arial" w:hAnsi="Arial" w:cs="Arial"/>
          <w:sz w:val="14"/>
          <w:szCs w:val="14"/>
        </w:rPr>
      </w:pPr>
      <w:r w:rsidRPr="003F0726">
        <w:rPr>
          <w:rFonts w:ascii="Arial" w:hAnsi="Arial" w:cs="Arial"/>
          <w:sz w:val="14"/>
          <w:szCs w:val="14"/>
        </w:rPr>
        <w:t xml:space="preserve"># </w:t>
      </w:r>
      <w:r w:rsidRPr="003F0726">
        <w:rPr>
          <w:rFonts w:ascii="Arial" w:hAnsi="Arial" w:cs="Arial"/>
          <w:sz w:val="14"/>
          <w:szCs w:val="14"/>
          <w:lang w:val="ru-RU"/>
        </w:rPr>
        <w:t>Метод</w:t>
      </w:r>
      <w:r w:rsidRPr="003F0726">
        <w:rPr>
          <w:rFonts w:ascii="Arial" w:hAnsi="Arial" w:cs="Arial"/>
          <w:sz w:val="14"/>
          <w:szCs w:val="14"/>
        </w:rPr>
        <w:t xml:space="preserve"> </w:t>
      </w:r>
      <w:r w:rsidRPr="003F0726">
        <w:rPr>
          <w:rFonts w:ascii="Arial" w:hAnsi="Arial" w:cs="Arial"/>
          <w:sz w:val="14"/>
          <w:szCs w:val="14"/>
          <w:lang w:val="ru-RU"/>
        </w:rPr>
        <w:t>простых</w:t>
      </w:r>
      <w:r w:rsidRPr="003F0726">
        <w:rPr>
          <w:rFonts w:ascii="Arial" w:hAnsi="Arial" w:cs="Arial"/>
          <w:sz w:val="14"/>
          <w:szCs w:val="14"/>
        </w:rPr>
        <w:t xml:space="preserve"> </w:t>
      </w:r>
      <w:r w:rsidRPr="003F0726">
        <w:rPr>
          <w:rFonts w:ascii="Arial" w:hAnsi="Arial" w:cs="Arial"/>
          <w:sz w:val="14"/>
          <w:szCs w:val="14"/>
          <w:lang w:val="ru-RU"/>
        </w:rPr>
        <w:t>итераций</w:t>
      </w:r>
    </w:p>
    <w:p w14:paraId="16A70579" w14:textId="77777777" w:rsidR="003F0726" w:rsidRPr="003F0726" w:rsidRDefault="003F0726" w:rsidP="003F0726">
      <w:pPr>
        <w:rPr>
          <w:rFonts w:ascii="Arial" w:hAnsi="Arial" w:cs="Arial"/>
          <w:sz w:val="14"/>
          <w:szCs w:val="14"/>
        </w:rPr>
      </w:pPr>
      <w:r w:rsidRPr="003F0726">
        <w:rPr>
          <w:rFonts w:ascii="Arial" w:hAnsi="Arial" w:cs="Arial"/>
          <w:sz w:val="14"/>
          <w:szCs w:val="14"/>
        </w:rPr>
        <w:t xml:space="preserve">def </w:t>
      </w:r>
      <w:proofErr w:type="spellStart"/>
      <w:r w:rsidRPr="003F0726">
        <w:rPr>
          <w:rFonts w:ascii="Arial" w:hAnsi="Arial" w:cs="Arial"/>
          <w:sz w:val="14"/>
          <w:szCs w:val="14"/>
        </w:rPr>
        <w:t>fixed_point_</w:t>
      </w:r>
      <w:proofErr w:type="gramStart"/>
      <w:r w:rsidRPr="003F0726">
        <w:rPr>
          <w:rFonts w:ascii="Arial" w:hAnsi="Arial" w:cs="Arial"/>
          <w:sz w:val="14"/>
          <w:szCs w:val="14"/>
        </w:rPr>
        <w:t>iteration</w:t>
      </w:r>
      <w:proofErr w:type="spellEnd"/>
      <w:r w:rsidRPr="003F0726">
        <w:rPr>
          <w:rFonts w:ascii="Arial" w:hAnsi="Arial" w:cs="Arial"/>
          <w:sz w:val="14"/>
          <w:szCs w:val="14"/>
        </w:rPr>
        <w:t>(</w:t>
      </w:r>
      <w:proofErr w:type="gramEnd"/>
      <w:r w:rsidRPr="003F0726">
        <w:rPr>
          <w:rFonts w:ascii="Arial" w:hAnsi="Arial" w:cs="Arial"/>
          <w:sz w:val="14"/>
          <w:szCs w:val="14"/>
        </w:rPr>
        <w:t xml:space="preserve">g, x0, </w:t>
      </w:r>
      <w:proofErr w:type="spellStart"/>
      <w:r w:rsidRPr="003F0726">
        <w:rPr>
          <w:rFonts w:ascii="Arial" w:hAnsi="Arial" w:cs="Arial"/>
          <w:sz w:val="14"/>
          <w:szCs w:val="14"/>
        </w:rPr>
        <w:t>tol</w:t>
      </w:r>
      <w:proofErr w:type="spellEnd"/>
      <w:r w:rsidRPr="003F0726">
        <w:rPr>
          <w:rFonts w:ascii="Arial" w:hAnsi="Arial" w:cs="Arial"/>
          <w:sz w:val="14"/>
          <w:szCs w:val="14"/>
        </w:rPr>
        <w:t xml:space="preserve">=1e-6, </w:t>
      </w:r>
      <w:proofErr w:type="spellStart"/>
      <w:r w:rsidRPr="003F0726">
        <w:rPr>
          <w:rFonts w:ascii="Arial" w:hAnsi="Arial" w:cs="Arial"/>
          <w:sz w:val="14"/>
          <w:szCs w:val="14"/>
        </w:rPr>
        <w:t>max_iter</w:t>
      </w:r>
      <w:proofErr w:type="spellEnd"/>
      <w:r w:rsidRPr="003F0726">
        <w:rPr>
          <w:rFonts w:ascii="Arial" w:hAnsi="Arial" w:cs="Arial"/>
          <w:sz w:val="14"/>
          <w:szCs w:val="14"/>
        </w:rPr>
        <w:t>=1000):</w:t>
      </w:r>
    </w:p>
    <w:p w14:paraId="20899E7E" w14:textId="77777777" w:rsidR="003F0726" w:rsidRPr="003F0726" w:rsidRDefault="003F0726" w:rsidP="003F0726">
      <w:pPr>
        <w:rPr>
          <w:rFonts w:ascii="Arial" w:hAnsi="Arial" w:cs="Arial"/>
          <w:sz w:val="14"/>
          <w:szCs w:val="14"/>
        </w:rPr>
      </w:pPr>
      <w:r w:rsidRPr="003F0726">
        <w:rPr>
          <w:rFonts w:ascii="Arial" w:hAnsi="Arial" w:cs="Arial"/>
          <w:sz w:val="14"/>
          <w:szCs w:val="14"/>
        </w:rPr>
        <w:t xml:space="preserve">    x = x0</w:t>
      </w:r>
    </w:p>
    <w:p w14:paraId="5A920FB4" w14:textId="77777777" w:rsidR="003F0726" w:rsidRPr="003F0726" w:rsidRDefault="003F0726" w:rsidP="003F0726">
      <w:pPr>
        <w:rPr>
          <w:rFonts w:ascii="Arial" w:hAnsi="Arial" w:cs="Arial"/>
          <w:sz w:val="14"/>
          <w:szCs w:val="14"/>
        </w:rPr>
      </w:pPr>
      <w:r w:rsidRPr="003F0726">
        <w:rPr>
          <w:rFonts w:ascii="Arial" w:hAnsi="Arial" w:cs="Arial"/>
          <w:sz w:val="14"/>
          <w:szCs w:val="14"/>
        </w:rPr>
        <w:t xml:space="preserve">    for _ in range(</w:t>
      </w:r>
      <w:proofErr w:type="spellStart"/>
      <w:r w:rsidRPr="003F0726">
        <w:rPr>
          <w:rFonts w:ascii="Arial" w:hAnsi="Arial" w:cs="Arial"/>
          <w:sz w:val="14"/>
          <w:szCs w:val="14"/>
        </w:rPr>
        <w:t>max_iter</w:t>
      </w:r>
      <w:proofErr w:type="spellEnd"/>
      <w:r w:rsidRPr="003F0726">
        <w:rPr>
          <w:rFonts w:ascii="Arial" w:hAnsi="Arial" w:cs="Arial"/>
          <w:sz w:val="14"/>
          <w:szCs w:val="14"/>
        </w:rPr>
        <w:t>):</w:t>
      </w:r>
    </w:p>
    <w:p w14:paraId="3071549E" w14:textId="77777777" w:rsidR="003F0726" w:rsidRPr="003F0726" w:rsidRDefault="003F0726" w:rsidP="003F0726">
      <w:pPr>
        <w:rPr>
          <w:rFonts w:ascii="Arial" w:hAnsi="Arial" w:cs="Arial"/>
          <w:sz w:val="14"/>
          <w:szCs w:val="14"/>
        </w:rPr>
      </w:pPr>
      <w:r w:rsidRPr="003F0726">
        <w:rPr>
          <w:rFonts w:ascii="Arial" w:hAnsi="Arial" w:cs="Arial"/>
          <w:sz w:val="14"/>
          <w:szCs w:val="14"/>
        </w:rPr>
        <w:t xml:space="preserve">        </w:t>
      </w:r>
      <w:proofErr w:type="spellStart"/>
      <w:r w:rsidRPr="003F0726">
        <w:rPr>
          <w:rFonts w:ascii="Arial" w:hAnsi="Arial" w:cs="Arial"/>
          <w:sz w:val="14"/>
          <w:szCs w:val="14"/>
        </w:rPr>
        <w:t>x_next</w:t>
      </w:r>
      <w:proofErr w:type="spellEnd"/>
      <w:r w:rsidRPr="003F0726">
        <w:rPr>
          <w:rFonts w:ascii="Arial" w:hAnsi="Arial" w:cs="Arial"/>
          <w:sz w:val="14"/>
          <w:szCs w:val="14"/>
        </w:rPr>
        <w:t xml:space="preserve"> = g(x)</w:t>
      </w:r>
    </w:p>
    <w:p w14:paraId="06C7FE47" w14:textId="77777777" w:rsidR="003F0726" w:rsidRPr="003F0726" w:rsidRDefault="003F0726" w:rsidP="003F0726">
      <w:pPr>
        <w:rPr>
          <w:rFonts w:ascii="Arial" w:hAnsi="Arial" w:cs="Arial"/>
          <w:sz w:val="14"/>
          <w:szCs w:val="14"/>
        </w:rPr>
      </w:pPr>
      <w:r w:rsidRPr="003F0726">
        <w:rPr>
          <w:rFonts w:ascii="Arial" w:hAnsi="Arial" w:cs="Arial"/>
          <w:sz w:val="14"/>
          <w:szCs w:val="14"/>
        </w:rPr>
        <w:t xml:space="preserve">        if </w:t>
      </w:r>
      <w:proofErr w:type="gramStart"/>
      <w:r w:rsidRPr="003F0726">
        <w:rPr>
          <w:rFonts w:ascii="Arial" w:hAnsi="Arial" w:cs="Arial"/>
          <w:sz w:val="14"/>
          <w:szCs w:val="14"/>
        </w:rPr>
        <w:t>abs(</w:t>
      </w:r>
      <w:proofErr w:type="spellStart"/>
      <w:proofErr w:type="gramEnd"/>
      <w:r w:rsidRPr="003F0726">
        <w:rPr>
          <w:rFonts w:ascii="Arial" w:hAnsi="Arial" w:cs="Arial"/>
          <w:sz w:val="14"/>
          <w:szCs w:val="14"/>
        </w:rPr>
        <w:t>x_next</w:t>
      </w:r>
      <w:proofErr w:type="spellEnd"/>
      <w:r w:rsidRPr="003F0726">
        <w:rPr>
          <w:rFonts w:ascii="Arial" w:hAnsi="Arial" w:cs="Arial"/>
          <w:sz w:val="14"/>
          <w:szCs w:val="14"/>
        </w:rPr>
        <w:t xml:space="preserve"> - x) &lt; </w:t>
      </w:r>
      <w:proofErr w:type="spellStart"/>
      <w:r w:rsidRPr="003F0726">
        <w:rPr>
          <w:rFonts w:ascii="Arial" w:hAnsi="Arial" w:cs="Arial"/>
          <w:sz w:val="14"/>
          <w:szCs w:val="14"/>
        </w:rPr>
        <w:t>tol</w:t>
      </w:r>
      <w:proofErr w:type="spellEnd"/>
      <w:r w:rsidRPr="003F0726">
        <w:rPr>
          <w:rFonts w:ascii="Arial" w:hAnsi="Arial" w:cs="Arial"/>
          <w:sz w:val="14"/>
          <w:szCs w:val="14"/>
        </w:rPr>
        <w:t>:</w:t>
      </w:r>
    </w:p>
    <w:p w14:paraId="4172AB35" w14:textId="77777777" w:rsidR="003F0726" w:rsidRPr="003F0726" w:rsidRDefault="003F0726" w:rsidP="003F0726">
      <w:pPr>
        <w:rPr>
          <w:rFonts w:ascii="Arial" w:hAnsi="Arial" w:cs="Arial"/>
          <w:sz w:val="14"/>
          <w:szCs w:val="14"/>
        </w:rPr>
      </w:pPr>
      <w:r w:rsidRPr="003F0726">
        <w:rPr>
          <w:rFonts w:ascii="Arial" w:hAnsi="Arial" w:cs="Arial"/>
          <w:sz w:val="14"/>
          <w:szCs w:val="14"/>
        </w:rPr>
        <w:t xml:space="preserve">            return </w:t>
      </w:r>
      <w:proofErr w:type="spellStart"/>
      <w:r w:rsidRPr="003F0726">
        <w:rPr>
          <w:rFonts w:ascii="Arial" w:hAnsi="Arial" w:cs="Arial"/>
          <w:sz w:val="14"/>
          <w:szCs w:val="14"/>
        </w:rPr>
        <w:t>x_next</w:t>
      </w:r>
      <w:proofErr w:type="spellEnd"/>
    </w:p>
    <w:p w14:paraId="671ED9AE" w14:textId="77777777" w:rsidR="003F0726" w:rsidRPr="003F0726" w:rsidRDefault="003F0726" w:rsidP="003F0726">
      <w:pPr>
        <w:rPr>
          <w:rFonts w:ascii="Arial" w:hAnsi="Arial" w:cs="Arial"/>
          <w:sz w:val="14"/>
          <w:szCs w:val="14"/>
        </w:rPr>
      </w:pPr>
      <w:r w:rsidRPr="003F0726">
        <w:rPr>
          <w:rFonts w:ascii="Arial" w:hAnsi="Arial" w:cs="Arial"/>
          <w:sz w:val="14"/>
          <w:szCs w:val="14"/>
        </w:rPr>
        <w:t xml:space="preserve">        x = </w:t>
      </w:r>
      <w:proofErr w:type="spellStart"/>
      <w:r w:rsidRPr="003F0726">
        <w:rPr>
          <w:rFonts w:ascii="Arial" w:hAnsi="Arial" w:cs="Arial"/>
          <w:sz w:val="14"/>
          <w:szCs w:val="14"/>
        </w:rPr>
        <w:t>x_next</w:t>
      </w:r>
      <w:proofErr w:type="spellEnd"/>
    </w:p>
    <w:p w14:paraId="2591E8B7" w14:textId="77777777" w:rsidR="003F0726" w:rsidRPr="003F0726" w:rsidRDefault="003F0726" w:rsidP="003F0726">
      <w:pPr>
        <w:rPr>
          <w:rFonts w:ascii="Arial" w:hAnsi="Arial" w:cs="Arial"/>
          <w:sz w:val="14"/>
          <w:szCs w:val="14"/>
        </w:rPr>
      </w:pPr>
      <w:r w:rsidRPr="003F0726">
        <w:rPr>
          <w:rFonts w:ascii="Arial" w:hAnsi="Arial" w:cs="Arial"/>
          <w:sz w:val="14"/>
          <w:szCs w:val="14"/>
        </w:rPr>
        <w:t xml:space="preserve">    raise </w:t>
      </w:r>
      <w:proofErr w:type="spellStart"/>
      <w:proofErr w:type="gramStart"/>
      <w:r w:rsidRPr="003F0726">
        <w:rPr>
          <w:rFonts w:ascii="Arial" w:hAnsi="Arial" w:cs="Arial"/>
          <w:sz w:val="14"/>
          <w:szCs w:val="14"/>
        </w:rPr>
        <w:t>ValueError</w:t>
      </w:r>
      <w:proofErr w:type="spellEnd"/>
      <w:r w:rsidRPr="003F0726">
        <w:rPr>
          <w:rFonts w:ascii="Arial" w:hAnsi="Arial" w:cs="Arial"/>
          <w:sz w:val="14"/>
          <w:szCs w:val="14"/>
        </w:rPr>
        <w:t>(</w:t>
      </w:r>
      <w:proofErr w:type="gramEnd"/>
      <w:r w:rsidRPr="003F0726">
        <w:rPr>
          <w:rFonts w:ascii="Arial" w:hAnsi="Arial" w:cs="Arial"/>
          <w:sz w:val="14"/>
          <w:szCs w:val="14"/>
        </w:rPr>
        <w:t>"Fixed point iteration did not converge")</w:t>
      </w:r>
    </w:p>
    <w:p w14:paraId="69997BA9" w14:textId="77777777" w:rsidR="003F0726" w:rsidRPr="003F0726" w:rsidRDefault="003F0726" w:rsidP="003F0726">
      <w:pPr>
        <w:rPr>
          <w:rFonts w:ascii="Arial" w:hAnsi="Arial" w:cs="Arial"/>
          <w:sz w:val="14"/>
          <w:szCs w:val="14"/>
        </w:rPr>
      </w:pPr>
    </w:p>
    <w:p w14:paraId="4029F1AA" w14:textId="77777777" w:rsidR="003F0726" w:rsidRPr="003F0726" w:rsidRDefault="003F0726" w:rsidP="003F0726">
      <w:pPr>
        <w:rPr>
          <w:rFonts w:ascii="Arial" w:hAnsi="Arial" w:cs="Arial"/>
          <w:sz w:val="14"/>
          <w:szCs w:val="14"/>
        </w:rPr>
      </w:pPr>
      <w:r w:rsidRPr="003F0726">
        <w:rPr>
          <w:rFonts w:ascii="Arial" w:hAnsi="Arial" w:cs="Arial"/>
          <w:sz w:val="14"/>
          <w:szCs w:val="14"/>
        </w:rPr>
        <w:t xml:space="preserve"># </w:t>
      </w:r>
      <w:r w:rsidRPr="003F0726">
        <w:rPr>
          <w:rFonts w:ascii="Arial" w:hAnsi="Arial" w:cs="Arial"/>
          <w:sz w:val="14"/>
          <w:szCs w:val="14"/>
          <w:lang w:val="ru-RU"/>
        </w:rPr>
        <w:t>Метод</w:t>
      </w:r>
      <w:r w:rsidRPr="003F0726">
        <w:rPr>
          <w:rFonts w:ascii="Arial" w:hAnsi="Arial" w:cs="Arial"/>
          <w:sz w:val="14"/>
          <w:szCs w:val="14"/>
        </w:rPr>
        <w:t xml:space="preserve"> </w:t>
      </w:r>
      <w:r w:rsidRPr="003F0726">
        <w:rPr>
          <w:rFonts w:ascii="Arial" w:hAnsi="Arial" w:cs="Arial"/>
          <w:sz w:val="14"/>
          <w:szCs w:val="14"/>
          <w:lang w:val="ru-RU"/>
        </w:rPr>
        <w:t>хорд</w:t>
      </w:r>
      <w:r w:rsidRPr="003F0726">
        <w:rPr>
          <w:rFonts w:ascii="Arial" w:hAnsi="Arial" w:cs="Arial"/>
          <w:sz w:val="14"/>
          <w:szCs w:val="14"/>
        </w:rPr>
        <w:t xml:space="preserve"> (</w:t>
      </w:r>
      <w:r w:rsidRPr="003F0726">
        <w:rPr>
          <w:rFonts w:ascii="Arial" w:hAnsi="Arial" w:cs="Arial"/>
          <w:sz w:val="14"/>
          <w:szCs w:val="14"/>
          <w:lang w:val="ru-RU"/>
        </w:rPr>
        <w:t>секущих</w:t>
      </w:r>
      <w:r w:rsidRPr="003F0726">
        <w:rPr>
          <w:rFonts w:ascii="Arial" w:hAnsi="Arial" w:cs="Arial"/>
          <w:sz w:val="14"/>
          <w:szCs w:val="14"/>
        </w:rPr>
        <w:t>)</w:t>
      </w:r>
    </w:p>
    <w:p w14:paraId="2428D67C" w14:textId="77777777" w:rsidR="003F0726" w:rsidRPr="003F0726" w:rsidRDefault="003F0726" w:rsidP="003F0726">
      <w:pPr>
        <w:rPr>
          <w:rFonts w:ascii="Arial" w:hAnsi="Arial" w:cs="Arial"/>
          <w:sz w:val="14"/>
          <w:szCs w:val="14"/>
        </w:rPr>
      </w:pPr>
      <w:r w:rsidRPr="003F0726">
        <w:rPr>
          <w:rFonts w:ascii="Arial" w:hAnsi="Arial" w:cs="Arial"/>
          <w:sz w:val="14"/>
          <w:szCs w:val="14"/>
        </w:rPr>
        <w:t xml:space="preserve">def </w:t>
      </w:r>
      <w:proofErr w:type="gramStart"/>
      <w:r w:rsidRPr="003F0726">
        <w:rPr>
          <w:rFonts w:ascii="Arial" w:hAnsi="Arial" w:cs="Arial"/>
          <w:sz w:val="14"/>
          <w:szCs w:val="14"/>
        </w:rPr>
        <w:t>secant(</w:t>
      </w:r>
      <w:proofErr w:type="gramEnd"/>
      <w:r w:rsidRPr="003F0726">
        <w:rPr>
          <w:rFonts w:ascii="Arial" w:hAnsi="Arial" w:cs="Arial"/>
          <w:sz w:val="14"/>
          <w:szCs w:val="14"/>
        </w:rPr>
        <w:t xml:space="preserve">x0, x1, </w:t>
      </w:r>
      <w:proofErr w:type="spellStart"/>
      <w:r w:rsidRPr="003F0726">
        <w:rPr>
          <w:rFonts w:ascii="Arial" w:hAnsi="Arial" w:cs="Arial"/>
          <w:sz w:val="14"/>
          <w:szCs w:val="14"/>
        </w:rPr>
        <w:t>tol</w:t>
      </w:r>
      <w:proofErr w:type="spellEnd"/>
      <w:r w:rsidRPr="003F0726">
        <w:rPr>
          <w:rFonts w:ascii="Arial" w:hAnsi="Arial" w:cs="Arial"/>
          <w:sz w:val="14"/>
          <w:szCs w:val="14"/>
        </w:rPr>
        <w:t xml:space="preserve">=1e-6, </w:t>
      </w:r>
      <w:proofErr w:type="spellStart"/>
      <w:r w:rsidRPr="003F0726">
        <w:rPr>
          <w:rFonts w:ascii="Arial" w:hAnsi="Arial" w:cs="Arial"/>
          <w:sz w:val="14"/>
          <w:szCs w:val="14"/>
        </w:rPr>
        <w:t>max_iter</w:t>
      </w:r>
      <w:proofErr w:type="spellEnd"/>
      <w:r w:rsidRPr="003F0726">
        <w:rPr>
          <w:rFonts w:ascii="Arial" w:hAnsi="Arial" w:cs="Arial"/>
          <w:sz w:val="14"/>
          <w:szCs w:val="14"/>
        </w:rPr>
        <w:t>=1000):</w:t>
      </w:r>
    </w:p>
    <w:p w14:paraId="4DB910B6" w14:textId="77777777" w:rsidR="003F0726" w:rsidRPr="003F0726" w:rsidRDefault="003F0726" w:rsidP="003F0726">
      <w:pPr>
        <w:rPr>
          <w:rFonts w:ascii="Arial" w:hAnsi="Arial" w:cs="Arial"/>
          <w:sz w:val="14"/>
          <w:szCs w:val="14"/>
        </w:rPr>
      </w:pPr>
      <w:r w:rsidRPr="003F0726">
        <w:rPr>
          <w:rFonts w:ascii="Arial" w:hAnsi="Arial" w:cs="Arial"/>
          <w:sz w:val="14"/>
          <w:szCs w:val="14"/>
        </w:rPr>
        <w:t xml:space="preserve">    for _ in range(</w:t>
      </w:r>
      <w:proofErr w:type="spellStart"/>
      <w:r w:rsidRPr="003F0726">
        <w:rPr>
          <w:rFonts w:ascii="Arial" w:hAnsi="Arial" w:cs="Arial"/>
          <w:sz w:val="14"/>
          <w:szCs w:val="14"/>
        </w:rPr>
        <w:t>max_iter</w:t>
      </w:r>
      <w:proofErr w:type="spellEnd"/>
      <w:r w:rsidRPr="003F0726">
        <w:rPr>
          <w:rFonts w:ascii="Arial" w:hAnsi="Arial" w:cs="Arial"/>
          <w:sz w:val="14"/>
          <w:szCs w:val="14"/>
        </w:rPr>
        <w:t>):</w:t>
      </w:r>
    </w:p>
    <w:p w14:paraId="4FC302C3" w14:textId="77777777" w:rsidR="003F0726" w:rsidRPr="003F0726" w:rsidRDefault="003F0726" w:rsidP="003F0726">
      <w:pPr>
        <w:rPr>
          <w:rFonts w:ascii="Arial" w:hAnsi="Arial" w:cs="Arial"/>
          <w:sz w:val="14"/>
          <w:szCs w:val="14"/>
        </w:rPr>
      </w:pPr>
      <w:r w:rsidRPr="003F0726">
        <w:rPr>
          <w:rFonts w:ascii="Arial" w:hAnsi="Arial" w:cs="Arial"/>
          <w:sz w:val="14"/>
          <w:szCs w:val="14"/>
        </w:rPr>
        <w:t xml:space="preserve">        if abs(f(x1) - f(x0)) &lt; </w:t>
      </w:r>
      <w:proofErr w:type="spellStart"/>
      <w:r w:rsidRPr="003F0726">
        <w:rPr>
          <w:rFonts w:ascii="Arial" w:hAnsi="Arial" w:cs="Arial"/>
          <w:sz w:val="14"/>
          <w:szCs w:val="14"/>
        </w:rPr>
        <w:t>tol</w:t>
      </w:r>
      <w:proofErr w:type="spellEnd"/>
      <w:r w:rsidRPr="003F0726">
        <w:rPr>
          <w:rFonts w:ascii="Arial" w:hAnsi="Arial" w:cs="Arial"/>
          <w:sz w:val="14"/>
          <w:szCs w:val="14"/>
        </w:rPr>
        <w:t>:</w:t>
      </w:r>
    </w:p>
    <w:p w14:paraId="074DDB38" w14:textId="77777777" w:rsidR="003F0726" w:rsidRPr="003F0726" w:rsidRDefault="003F0726" w:rsidP="003F0726">
      <w:pPr>
        <w:rPr>
          <w:rFonts w:ascii="Arial" w:hAnsi="Arial" w:cs="Arial"/>
          <w:sz w:val="14"/>
          <w:szCs w:val="14"/>
        </w:rPr>
      </w:pPr>
      <w:r w:rsidRPr="003F0726">
        <w:rPr>
          <w:rFonts w:ascii="Arial" w:hAnsi="Arial" w:cs="Arial"/>
          <w:sz w:val="14"/>
          <w:szCs w:val="14"/>
        </w:rPr>
        <w:t xml:space="preserve">            raise </w:t>
      </w:r>
      <w:proofErr w:type="spellStart"/>
      <w:proofErr w:type="gramStart"/>
      <w:r w:rsidRPr="003F0726">
        <w:rPr>
          <w:rFonts w:ascii="Arial" w:hAnsi="Arial" w:cs="Arial"/>
          <w:sz w:val="14"/>
          <w:szCs w:val="14"/>
        </w:rPr>
        <w:t>ValueError</w:t>
      </w:r>
      <w:proofErr w:type="spellEnd"/>
      <w:r w:rsidRPr="003F0726">
        <w:rPr>
          <w:rFonts w:ascii="Arial" w:hAnsi="Arial" w:cs="Arial"/>
          <w:sz w:val="14"/>
          <w:szCs w:val="14"/>
        </w:rPr>
        <w:t>(</w:t>
      </w:r>
      <w:proofErr w:type="gramEnd"/>
      <w:r w:rsidRPr="003F0726">
        <w:rPr>
          <w:rFonts w:ascii="Arial" w:hAnsi="Arial" w:cs="Arial"/>
          <w:sz w:val="14"/>
          <w:szCs w:val="14"/>
        </w:rPr>
        <w:t>"Denominator in secant method is too small")</w:t>
      </w:r>
    </w:p>
    <w:p w14:paraId="50DFA7CB" w14:textId="77777777" w:rsidR="003F0726" w:rsidRPr="003F0726" w:rsidRDefault="003F0726" w:rsidP="003F0726">
      <w:pPr>
        <w:rPr>
          <w:rFonts w:ascii="Arial" w:hAnsi="Arial" w:cs="Arial"/>
          <w:sz w:val="14"/>
          <w:szCs w:val="14"/>
        </w:rPr>
      </w:pPr>
      <w:r w:rsidRPr="003F0726">
        <w:rPr>
          <w:rFonts w:ascii="Arial" w:hAnsi="Arial" w:cs="Arial"/>
          <w:sz w:val="14"/>
          <w:szCs w:val="14"/>
        </w:rPr>
        <w:t xml:space="preserve">        x2 = x1 - f(x1) * (x1 - x0) / (f(x1) - f(x0))</w:t>
      </w:r>
    </w:p>
    <w:p w14:paraId="2F34F648" w14:textId="77777777" w:rsidR="003F0726" w:rsidRPr="003F0726" w:rsidRDefault="003F0726" w:rsidP="003F0726">
      <w:pPr>
        <w:rPr>
          <w:rFonts w:ascii="Arial" w:hAnsi="Arial" w:cs="Arial"/>
          <w:sz w:val="14"/>
          <w:szCs w:val="14"/>
        </w:rPr>
      </w:pPr>
      <w:r w:rsidRPr="003F0726">
        <w:rPr>
          <w:rFonts w:ascii="Arial" w:hAnsi="Arial" w:cs="Arial"/>
          <w:sz w:val="14"/>
          <w:szCs w:val="14"/>
        </w:rPr>
        <w:t xml:space="preserve">        if </w:t>
      </w:r>
      <w:proofErr w:type="gramStart"/>
      <w:r w:rsidRPr="003F0726">
        <w:rPr>
          <w:rFonts w:ascii="Arial" w:hAnsi="Arial" w:cs="Arial"/>
          <w:sz w:val="14"/>
          <w:szCs w:val="14"/>
        </w:rPr>
        <w:t>abs(</w:t>
      </w:r>
      <w:proofErr w:type="gramEnd"/>
      <w:r w:rsidRPr="003F0726">
        <w:rPr>
          <w:rFonts w:ascii="Arial" w:hAnsi="Arial" w:cs="Arial"/>
          <w:sz w:val="14"/>
          <w:szCs w:val="14"/>
        </w:rPr>
        <w:t xml:space="preserve">x2 - x1) &lt; </w:t>
      </w:r>
      <w:proofErr w:type="spellStart"/>
      <w:r w:rsidRPr="003F0726">
        <w:rPr>
          <w:rFonts w:ascii="Arial" w:hAnsi="Arial" w:cs="Arial"/>
          <w:sz w:val="14"/>
          <w:szCs w:val="14"/>
        </w:rPr>
        <w:t>tol</w:t>
      </w:r>
      <w:proofErr w:type="spellEnd"/>
      <w:r w:rsidRPr="003F0726">
        <w:rPr>
          <w:rFonts w:ascii="Arial" w:hAnsi="Arial" w:cs="Arial"/>
          <w:sz w:val="14"/>
          <w:szCs w:val="14"/>
        </w:rPr>
        <w:t>:</w:t>
      </w:r>
    </w:p>
    <w:p w14:paraId="1DD8F256" w14:textId="77777777" w:rsidR="003F0726" w:rsidRPr="003F0726" w:rsidRDefault="003F0726" w:rsidP="003F0726">
      <w:pPr>
        <w:rPr>
          <w:rFonts w:ascii="Arial" w:hAnsi="Arial" w:cs="Arial"/>
          <w:sz w:val="14"/>
          <w:szCs w:val="14"/>
        </w:rPr>
      </w:pPr>
      <w:r w:rsidRPr="003F0726">
        <w:rPr>
          <w:rFonts w:ascii="Arial" w:hAnsi="Arial" w:cs="Arial"/>
          <w:sz w:val="14"/>
          <w:szCs w:val="14"/>
        </w:rPr>
        <w:t xml:space="preserve">            return x2</w:t>
      </w:r>
    </w:p>
    <w:p w14:paraId="26D5A057" w14:textId="77777777" w:rsidR="003F0726" w:rsidRPr="003F0726" w:rsidRDefault="003F0726" w:rsidP="003F0726">
      <w:pPr>
        <w:rPr>
          <w:rFonts w:ascii="Arial" w:hAnsi="Arial" w:cs="Arial"/>
          <w:sz w:val="14"/>
          <w:szCs w:val="14"/>
        </w:rPr>
      </w:pPr>
      <w:r w:rsidRPr="003F0726">
        <w:rPr>
          <w:rFonts w:ascii="Arial" w:hAnsi="Arial" w:cs="Arial"/>
          <w:sz w:val="14"/>
          <w:szCs w:val="14"/>
        </w:rPr>
        <w:t xml:space="preserve">        x0, x1 = x1, x2</w:t>
      </w:r>
    </w:p>
    <w:p w14:paraId="6C74EDF0" w14:textId="77777777" w:rsidR="003F0726" w:rsidRPr="003F0726" w:rsidRDefault="003F0726" w:rsidP="003F0726">
      <w:pPr>
        <w:rPr>
          <w:rFonts w:ascii="Arial" w:hAnsi="Arial" w:cs="Arial"/>
          <w:sz w:val="14"/>
          <w:szCs w:val="14"/>
        </w:rPr>
      </w:pPr>
      <w:r w:rsidRPr="003F0726">
        <w:rPr>
          <w:rFonts w:ascii="Arial" w:hAnsi="Arial" w:cs="Arial"/>
          <w:sz w:val="14"/>
          <w:szCs w:val="14"/>
        </w:rPr>
        <w:t xml:space="preserve">    raise </w:t>
      </w:r>
      <w:proofErr w:type="spellStart"/>
      <w:proofErr w:type="gramStart"/>
      <w:r w:rsidRPr="003F0726">
        <w:rPr>
          <w:rFonts w:ascii="Arial" w:hAnsi="Arial" w:cs="Arial"/>
          <w:sz w:val="14"/>
          <w:szCs w:val="14"/>
        </w:rPr>
        <w:t>ValueError</w:t>
      </w:r>
      <w:proofErr w:type="spellEnd"/>
      <w:r w:rsidRPr="003F0726">
        <w:rPr>
          <w:rFonts w:ascii="Arial" w:hAnsi="Arial" w:cs="Arial"/>
          <w:sz w:val="14"/>
          <w:szCs w:val="14"/>
        </w:rPr>
        <w:t>(</w:t>
      </w:r>
      <w:proofErr w:type="gramEnd"/>
      <w:r w:rsidRPr="003F0726">
        <w:rPr>
          <w:rFonts w:ascii="Arial" w:hAnsi="Arial" w:cs="Arial"/>
          <w:sz w:val="14"/>
          <w:szCs w:val="14"/>
        </w:rPr>
        <w:t>"Secant method did not converge")</w:t>
      </w:r>
    </w:p>
    <w:p w14:paraId="5CD90333" w14:textId="77777777" w:rsidR="003F0726" w:rsidRPr="003F0726" w:rsidRDefault="003F0726" w:rsidP="003F0726">
      <w:pPr>
        <w:rPr>
          <w:rFonts w:ascii="Arial" w:hAnsi="Arial" w:cs="Arial"/>
          <w:sz w:val="14"/>
          <w:szCs w:val="14"/>
        </w:rPr>
      </w:pPr>
    </w:p>
    <w:p w14:paraId="0C5CB4D7" w14:textId="77777777" w:rsidR="003F0726" w:rsidRPr="003F0726" w:rsidRDefault="003F0726" w:rsidP="003F0726">
      <w:pPr>
        <w:rPr>
          <w:rFonts w:ascii="Arial" w:hAnsi="Arial" w:cs="Arial"/>
          <w:sz w:val="14"/>
          <w:szCs w:val="14"/>
        </w:rPr>
      </w:pPr>
      <w:r w:rsidRPr="003F0726">
        <w:rPr>
          <w:rFonts w:ascii="Arial" w:hAnsi="Arial" w:cs="Arial"/>
          <w:sz w:val="14"/>
          <w:szCs w:val="14"/>
        </w:rPr>
        <w:t xml:space="preserve"># </w:t>
      </w:r>
      <w:r w:rsidRPr="003F0726">
        <w:rPr>
          <w:rFonts w:ascii="Arial" w:hAnsi="Arial" w:cs="Arial"/>
          <w:sz w:val="14"/>
          <w:szCs w:val="14"/>
          <w:lang w:val="ru-RU"/>
        </w:rPr>
        <w:t>Метод</w:t>
      </w:r>
      <w:r w:rsidRPr="003F0726">
        <w:rPr>
          <w:rFonts w:ascii="Arial" w:hAnsi="Arial" w:cs="Arial"/>
          <w:sz w:val="14"/>
          <w:szCs w:val="14"/>
        </w:rPr>
        <w:t xml:space="preserve"> </w:t>
      </w:r>
      <w:r w:rsidRPr="003F0726">
        <w:rPr>
          <w:rFonts w:ascii="Arial" w:hAnsi="Arial" w:cs="Arial"/>
          <w:sz w:val="14"/>
          <w:szCs w:val="14"/>
          <w:lang w:val="ru-RU"/>
        </w:rPr>
        <w:t>Ньютона</w:t>
      </w:r>
    </w:p>
    <w:p w14:paraId="5B925281" w14:textId="77777777" w:rsidR="003F0726" w:rsidRPr="003F0726" w:rsidRDefault="003F0726" w:rsidP="003F0726">
      <w:pPr>
        <w:rPr>
          <w:rFonts w:ascii="Arial" w:hAnsi="Arial" w:cs="Arial"/>
          <w:sz w:val="14"/>
          <w:szCs w:val="14"/>
        </w:rPr>
      </w:pPr>
      <w:r w:rsidRPr="003F0726">
        <w:rPr>
          <w:rFonts w:ascii="Arial" w:hAnsi="Arial" w:cs="Arial"/>
          <w:sz w:val="14"/>
          <w:szCs w:val="14"/>
        </w:rPr>
        <w:t xml:space="preserve">def </w:t>
      </w:r>
      <w:proofErr w:type="gramStart"/>
      <w:r w:rsidRPr="003F0726">
        <w:rPr>
          <w:rFonts w:ascii="Arial" w:hAnsi="Arial" w:cs="Arial"/>
          <w:sz w:val="14"/>
          <w:szCs w:val="14"/>
        </w:rPr>
        <w:t>newton(</w:t>
      </w:r>
      <w:proofErr w:type="gramEnd"/>
      <w:r w:rsidRPr="003F0726">
        <w:rPr>
          <w:rFonts w:ascii="Arial" w:hAnsi="Arial" w:cs="Arial"/>
          <w:sz w:val="14"/>
          <w:szCs w:val="14"/>
        </w:rPr>
        <w:t xml:space="preserve">x0, </w:t>
      </w:r>
      <w:proofErr w:type="spellStart"/>
      <w:r w:rsidRPr="003F0726">
        <w:rPr>
          <w:rFonts w:ascii="Arial" w:hAnsi="Arial" w:cs="Arial"/>
          <w:sz w:val="14"/>
          <w:szCs w:val="14"/>
        </w:rPr>
        <w:t>tol</w:t>
      </w:r>
      <w:proofErr w:type="spellEnd"/>
      <w:r w:rsidRPr="003F0726">
        <w:rPr>
          <w:rFonts w:ascii="Arial" w:hAnsi="Arial" w:cs="Arial"/>
          <w:sz w:val="14"/>
          <w:szCs w:val="14"/>
        </w:rPr>
        <w:t xml:space="preserve">=1e-6, </w:t>
      </w:r>
      <w:proofErr w:type="spellStart"/>
      <w:r w:rsidRPr="003F0726">
        <w:rPr>
          <w:rFonts w:ascii="Arial" w:hAnsi="Arial" w:cs="Arial"/>
          <w:sz w:val="14"/>
          <w:szCs w:val="14"/>
        </w:rPr>
        <w:t>max_iter</w:t>
      </w:r>
      <w:proofErr w:type="spellEnd"/>
      <w:r w:rsidRPr="003F0726">
        <w:rPr>
          <w:rFonts w:ascii="Arial" w:hAnsi="Arial" w:cs="Arial"/>
          <w:sz w:val="14"/>
          <w:szCs w:val="14"/>
        </w:rPr>
        <w:t>=1000):</w:t>
      </w:r>
    </w:p>
    <w:p w14:paraId="1773F3C3" w14:textId="77777777" w:rsidR="003F0726" w:rsidRPr="003F0726" w:rsidRDefault="003F0726" w:rsidP="003F0726">
      <w:pPr>
        <w:rPr>
          <w:rFonts w:ascii="Arial" w:hAnsi="Arial" w:cs="Arial"/>
          <w:sz w:val="14"/>
          <w:szCs w:val="14"/>
        </w:rPr>
      </w:pPr>
      <w:r w:rsidRPr="003F0726">
        <w:rPr>
          <w:rFonts w:ascii="Arial" w:hAnsi="Arial" w:cs="Arial"/>
          <w:sz w:val="14"/>
          <w:szCs w:val="14"/>
        </w:rPr>
        <w:t xml:space="preserve">    x = x0</w:t>
      </w:r>
    </w:p>
    <w:p w14:paraId="565B2B99" w14:textId="77777777" w:rsidR="003F0726" w:rsidRPr="003F0726" w:rsidRDefault="003F0726" w:rsidP="003F0726">
      <w:pPr>
        <w:rPr>
          <w:rFonts w:ascii="Arial" w:hAnsi="Arial" w:cs="Arial"/>
          <w:sz w:val="14"/>
          <w:szCs w:val="14"/>
        </w:rPr>
      </w:pPr>
      <w:r w:rsidRPr="003F0726">
        <w:rPr>
          <w:rFonts w:ascii="Arial" w:hAnsi="Arial" w:cs="Arial"/>
          <w:sz w:val="14"/>
          <w:szCs w:val="14"/>
        </w:rPr>
        <w:t xml:space="preserve">    for _ in range(</w:t>
      </w:r>
      <w:proofErr w:type="spellStart"/>
      <w:r w:rsidRPr="003F0726">
        <w:rPr>
          <w:rFonts w:ascii="Arial" w:hAnsi="Arial" w:cs="Arial"/>
          <w:sz w:val="14"/>
          <w:szCs w:val="14"/>
        </w:rPr>
        <w:t>max_iter</w:t>
      </w:r>
      <w:proofErr w:type="spellEnd"/>
      <w:r w:rsidRPr="003F0726">
        <w:rPr>
          <w:rFonts w:ascii="Arial" w:hAnsi="Arial" w:cs="Arial"/>
          <w:sz w:val="14"/>
          <w:szCs w:val="14"/>
        </w:rPr>
        <w:t>):</w:t>
      </w:r>
    </w:p>
    <w:p w14:paraId="02A4696C" w14:textId="77777777" w:rsidR="003F0726" w:rsidRPr="003F0726" w:rsidRDefault="003F0726" w:rsidP="003F0726">
      <w:pPr>
        <w:rPr>
          <w:rFonts w:ascii="Arial" w:hAnsi="Arial" w:cs="Arial"/>
          <w:sz w:val="14"/>
          <w:szCs w:val="14"/>
        </w:rPr>
      </w:pPr>
      <w:r w:rsidRPr="003F0726">
        <w:rPr>
          <w:rFonts w:ascii="Arial" w:hAnsi="Arial" w:cs="Arial"/>
          <w:sz w:val="14"/>
          <w:szCs w:val="14"/>
        </w:rPr>
        <w:t xml:space="preserve">        </w:t>
      </w:r>
      <w:proofErr w:type="spellStart"/>
      <w:r w:rsidRPr="003F0726">
        <w:rPr>
          <w:rFonts w:ascii="Arial" w:hAnsi="Arial" w:cs="Arial"/>
          <w:sz w:val="14"/>
          <w:szCs w:val="14"/>
        </w:rPr>
        <w:t>f_x</w:t>
      </w:r>
      <w:proofErr w:type="spellEnd"/>
      <w:r w:rsidRPr="003F0726">
        <w:rPr>
          <w:rFonts w:ascii="Arial" w:hAnsi="Arial" w:cs="Arial"/>
          <w:sz w:val="14"/>
          <w:szCs w:val="14"/>
        </w:rPr>
        <w:t xml:space="preserve"> = f(x)</w:t>
      </w:r>
    </w:p>
    <w:p w14:paraId="786D09BB" w14:textId="77777777" w:rsidR="003F0726" w:rsidRPr="003F0726" w:rsidRDefault="003F0726" w:rsidP="003F0726">
      <w:pPr>
        <w:rPr>
          <w:rFonts w:ascii="Arial" w:hAnsi="Arial" w:cs="Arial"/>
          <w:sz w:val="14"/>
          <w:szCs w:val="14"/>
        </w:rPr>
      </w:pPr>
      <w:r w:rsidRPr="003F0726">
        <w:rPr>
          <w:rFonts w:ascii="Arial" w:hAnsi="Arial" w:cs="Arial"/>
          <w:sz w:val="14"/>
          <w:szCs w:val="14"/>
        </w:rPr>
        <w:t xml:space="preserve">        </w:t>
      </w:r>
      <w:proofErr w:type="spellStart"/>
      <w:r w:rsidRPr="003F0726">
        <w:rPr>
          <w:rFonts w:ascii="Arial" w:hAnsi="Arial" w:cs="Arial"/>
          <w:sz w:val="14"/>
          <w:szCs w:val="14"/>
        </w:rPr>
        <w:t>df_x</w:t>
      </w:r>
      <w:proofErr w:type="spellEnd"/>
      <w:r w:rsidRPr="003F0726">
        <w:rPr>
          <w:rFonts w:ascii="Arial" w:hAnsi="Arial" w:cs="Arial"/>
          <w:sz w:val="14"/>
          <w:szCs w:val="14"/>
        </w:rPr>
        <w:t xml:space="preserve"> = df(x)</w:t>
      </w:r>
    </w:p>
    <w:p w14:paraId="0A1B3F4E" w14:textId="77777777" w:rsidR="003F0726" w:rsidRPr="003F0726" w:rsidRDefault="003F0726" w:rsidP="003F0726">
      <w:pPr>
        <w:rPr>
          <w:rFonts w:ascii="Arial" w:hAnsi="Arial" w:cs="Arial"/>
          <w:sz w:val="14"/>
          <w:szCs w:val="14"/>
        </w:rPr>
      </w:pPr>
      <w:r w:rsidRPr="003F0726">
        <w:rPr>
          <w:rFonts w:ascii="Arial" w:hAnsi="Arial" w:cs="Arial"/>
          <w:sz w:val="14"/>
          <w:szCs w:val="14"/>
        </w:rPr>
        <w:t xml:space="preserve">        if abs(</w:t>
      </w:r>
      <w:proofErr w:type="spellStart"/>
      <w:r w:rsidRPr="003F0726">
        <w:rPr>
          <w:rFonts w:ascii="Arial" w:hAnsi="Arial" w:cs="Arial"/>
          <w:sz w:val="14"/>
          <w:szCs w:val="14"/>
        </w:rPr>
        <w:t>df_x</w:t>
      </w:r>
      <w:proofErr w:type="spellEnd"/>
      <w:r w:rsidRPr="003F0726">
        <w:rPr>
          <w:rFonts w:ascii="Arial" w:hAnsi="Arial" w:cs="Arial"/>
          <w:sz w:val="14"/>
          <w:szCs w:val="14"/>
        </w:rPr>
        <w:t xml:space="preserve">) &lt; </w:t>
      </w:r>
      <w:proofErr w:type="spellStart"/>
      <w:r w:rsidRPr="003F0726">
        <w:rPr>
          <w:rFonts w:ascii="Arial" w:hAnsi="Arial" w:cs="Arial"/>
          <w:sz w:val="14"/>
          <w:szCs w:val="14"/>
        </w:rPr>
        <w:t>tol</w:t>
      </w:r>
      <w:proofErr w:type="spellEnd"/>
      <w:r w:rsidRPr="003F0726">
        <w:rPr>
          <w:rFonts w:ascii="Arial" w:hAnsi="Arial" w:cs="Arial"/>
          <w:sz w:val="14"/>
          <w:szCs w:val="14"/>
        </w:rPr>
        <w:t>:</w:t>
      </w:r>
    </w:p>
    <w:p w14:paraId="52583AD3" w14:textId="77777777" w:rsidR="003F0726" w:rsidRPr="003F0726" w:rsidRDefault="003F0726" w:rsidP="003F0726">
      <w:pPr>
        <w:rPr>
          <w:rFonts w:ascii="Arial" w:hAnsi="Arial" w:cs="Arial"/>
          <w:sz w:val="14"/>
          <w:szCs w:val="14"/>
        </w:rPr>
      </w:pPr>
      <w:r w:rsidRPr="003F0726">
        <w:rPr>
          <w:rFonts w:ascii="Arial" w:hAnsi="Arial" w:cs="Arial"/>
          <w:sz w:val="14"/>
          <w:szCs w:val="14"/>
        </w:rPr>
        <w:t xml:space="preserve">            raise </w:t>
      </w:r>
      <w:proofErr w:type="spellStart"/>
      <w:proofErr w:type="gramStart"/>
      <w:r w:rsidRPr="003F0726">
        <w:rPr>
          <w:rFonts w:ascii="Arial" w:hAnsi="Arial" w:cs="Arial"/>
          <w:sz w:val="14"/>
          <w:szCs w:val="14"/>
        </w:rPr>
        <w:t>ValueError</w:t>
      </w:r>
      <w:proofErr w:type="spellEnd"/>
      <w:r w:rsidRPr="003F0726">
        <w:rPr>
          <w:rFonts w:ascii="Arial" w:hAnsi="Arial" w:cs="Arial"/>
          <w:sz w:val="14"/>
          <w:szCs w:val="14"/>
        </w:rPr>
        <w:t>(</w:t>
      </w:r>
      <w:proofErr w:type="gramEnd"/>
      <w:r w:rsidRPr="003F0726">
        <w:rPr>
          <w:rFonts w:ascii="Arial" w:hAnsi="Arial" w:cs="Arial"/>
          <w:sz w:val="14"/>
          <w:szCs w:val="14"/>
        </w:rPr>
        <w:t>"Derivative is too small")</w:t>
      </w:r>
    </w:p>
    <w:p w14:paraId="1DD57FEE" w14:textId="77777777" w:rsidR="003F0726" w:rsidRPr="003F0726" w:rsidRDefault="003F0726" w:rsidP="003F0726">
      <w:pPr>
        <w:rPr>
          <w:rFonts w:ascii="Arial" w:hAnsi="Arial" w:cs="Arial"/>
          <w:sz w:val="14"/>
          <w:szCs w:val="14"/>
        </w:rPr>
      </w:pPr>
      <w:r w:rsidRPr="003F0726">
        <w:rPr>
          <w:rFonts w:ascii="Arial" w:hAnsi="Arial" w:cs="Arial"/>
          <w:sz w:val="14"/>
          <w:szCs w:val="14"/>
        </w:rPr>
        <w:t xml:space="preserve">        </w:t>
      </w:r>
      <w:proofErr w:type="spellStart"/>
      <w:r w:rsidRPr="003F0726">
        <w:rPr>
          <w:rFonts w:ascii="Arial" w:hAnsi="Arial" w:cs="Arial"/>
          <w:sz w:val="14"/>
          <w:szCs w:val="14"/>
        </w:rPr>
        <w:t>x_next</w:t>
      </w:r>
      <w:proofErr w:type="spellEnd"/>
      <w:r w:rsidRPr="003F0726">
        <w:rPr>
          <w:rFonts w:ascii="Arial" w:hAnsi="Arial" w:cs="Arial"/>
          <w:sz w:val="14"/>
          <w:szCs w:val="14"/>
        </w:rPr>
        <w:t xml:space="preserve"> = x - </w:t>
      </w:r>
      <w:proofErr w:type="spellStart"/>
      <w:r w:rsidRPr="003F0726">
        <w:rPr>
          <w:rFonts w:ascii="Arial" w:hAnsi="Arial" w:cs="Arial"/>
          <w:sz w:val="14"/>
          <w:szCs w:val="14"/>
        </w:rPr>
        <w:t>f_x</w:t>
      </w:r>
      <w:proofErr w:type="spellEnd"/>
      <w:r w:rsidRPr="003F0726">
        <w:rPr>
          <w:rFonts w:ascii="Arial" w:hAnsi="Arial" w:cs="Arial"/>
          <w:sz w:val="14"/>
          <w:szCs w:val="14"/>
        </w:rPr>
        <w:t xml:space="preserve"> / </w:t>
      </w:r>
      <w:proofErr w:type="spellStart"/>
      <w:r w:rsidRPr="003F0726">
        <w:rPr>
          <w:rFonts w:ascii="Arial" w:hAnsi="Arial" w:cs="Arial"/>
          <w:sz w:val="14"/>
          <w:szCs w:val="14"/>
        </w:rPr>
        <w:t>df_x</w:t>
      </w:r>
      <w:proofErr w:type="spellEnd"/>
    </w:p>
    <w:p w14:paraId="229987AF" w14:textId="77777777" w:rsidR="003F0726" w:rsidRPr="003F0726" w:rsidRDefault="003F0726" w:rsidP="003F0726">
      <w:pPr>
        <w:rPr>
          <w:rFonts w:ascii="Arial" w:hAnsi="Arial" w:cs="Arial"/>
          <w:sz w:val="14"/>
          <w:szCs w:val="14"/>
        </w:rPr>
      </w:pPr>
      <w:r w:rsidRPr="003F0726">
        <w:rPr>
          <w:rFonts w:ascii="Arial" w:hAnsi="Arial" w:cs="Arial"/>
          <w:sz w:val="14"/>
          <w:szCs w:val="14"/>
        </w:rPr>
        <w:t xml:space="preserve">        if </w:t>
      </w:r>
      <w:proofErr w:type="gramStart"/>
      <w:r w:rsidRPr="003F0726">
        <w:rPr>
          <w:rFonts w:ascii="Arial" w:hAnsi="Arial" w:cs="Arial"/>
          <w:sz w:val="14"/>
          <w:szCs w:val="14"/>
        </w:rPr>
        <w:t>abs(</w:t>
      </w:r>
      <w:proofErr w:type="spellStart"/>
      <w:proofErr w:type="gramEnd"/>
      <w:r w:rsidRPr="003F0726">
        <w:rPr>
          <w:rFonts w:ascii="Arial" w:hAnsi="Arial" w:cs="Arial"/>
          <w:sz w:val="14"/>
          <w:szCs w:val="14"/>
        </w:rPr>
        <w:t>x_next</w:t>
      </w:r>
      <w:proofErr w:type="spellEnd"/>
      <w:r w:rsidRPr="003F0726">
        <w:rPr>
          <w:rFonts w:ascii="Arial" w:hAnsi="Arial" w:cs="Arial"/>
          <w:sz w:val="14"/>
          <w:szCs w:val="14"/>
        </w:rPr>
        <w:t xml:space="preserve"> - x) &lt; </w:t>
      </w:r>
      <w:proofErr w:type="spellStart"/>
      <w:r w:rsidRPr="003F0726">
        <w:rPr>
          <w:rFonts w:ascii="Arial" w:hAnsi="Arial" w:cs="Arial"/>
          <w:sz w:val="14"/>
          <w:szCs w:val="14"/>
        </w:rPr>
        <w:t>tol</w:t>
      </w:r>
      <w:proofErr w:type="spellEnd"/>
      <w:r w:rsidRPr="003F0726">
        <w:rPr>
          <w:rFonts w:ascii="Arial" w:hAnsi="Arial" w:cs="Arial"/>
          <w:sz w:val="14"/>
          <w:szCs w:val="14"/>
        </w:rPr>
        <w:t>:</w:t>
      </w:r>
    </w:p>
    <w:p w14:paraId="76F6FD38" w14:textId="77777777" w:rsidR="003F0726" w:rsidRPr="003F0726" w:rsidRDefault="003F0726" w:rsidP="003F0726">
      <w:pPr>
        <w:rPr>
          <w:rFonts w:ascii="Arial" w:hAnsi="Arial" w:cs="Arial"/>
          <w:sz w:val="14"/>
          <w:szCs w:val="14"/>
        </w:rPr>
      </w:pPr>
      <w:r w:rsidRPr="003F0726">
        <w:rPr>
          <w:rFonts w:ascii="Arial" w:hAnsi="Arial" w:cs="Arial"/>
          <w:sz w:val="14"/>
          <w:szCs w:val="14"/>
        </w:rPr>
        <w:lastRenderedPageBreak/>
        <w:t xml:space="preserve">            return </w:t>
      </w:r>
      <w:proofErr w:type="spellStart"/>
      <w:r w:rsidRPr="003F0726">
        <w:rPr>
          <w:rFonts w:ascii="Arial" w:hAnsi="Arial" w:cs="Arial"/>
          <w:sz w:val="14"/>
          <w:szCs w:val="14"/>
        </w:rPr>
        <w:t>x_next</w:t>
      </w:r>
      <w:proofErr w:type="spellEnd"/>
    </w:p>
    <w:p w14:paraId="7C5D3378" w14:textId="77777777" w:rsidR="003F0726" w:rsidRPr="003F0726" w:rsidRDefault="003F0726" w:rsidP="003F0726">
      <w:pPr>
        <w:rPr>
          <w:rFonts w:ascii="Arial" w:hAnsi="Arial" w:cs="Arial"/>
          <w:sz w:val="14"/>
          <w:szCs w:val="14"/>
        </w:rPr>
      </w:pPr>
      <w:r w:rsidRPr="003F0726">
        <w:rPr>
          <w:rFonts w:ascii="Arial" w:hAnsi="Arial" w:cs="Arial"/>
          <w:sz w:val="14"/>
          <w:szCs w:val="14"/>
        </w:rPr>
        <w:t xml:space="preserve">        x = </w:t>
      </w:r>
      <w:proofErr w:type="spellStart"/>
      <w:r w:rsidRPr="003F0726">
        <w:rPr>
          <w:rFonts w:ascii="Arial" w:hAnsi="Arial" w:cs="Arial"/>
          <w:sz w:val="14"/>
          <w:szCs w:val="14"/>
        </w:rPr>
        <w:t>x_next</w:t>
      </w:r>
      <w:proofErr w:type="spellEnd"/>
    </w:p>
    <w:p w14:paraId="1E8C729D" w14:textId="77777777" w:rsidR="003F0726" w:rsidRPr="003F0726" w:rsidRDefault="003F0726" w:rsidP="003F0726">
      <w:pPr>
        <w:rPr>
          <w:rFonts w:ascii="Arial" w:hAnsi="Arial" w:cs="Arial"/>
          <w:sz w:val="14"/>
          <w:szCs w:val="14"/>
        </w:rPr>
      </w:pPr>
      <w:r w:rsidRPr="003F0726">
        <w:rPr>
          <w:rFonts w:ascii="Arial" w:hAnsi="Arial" w:cs="Arial"/>
          <w:sz w:val="14"/>
          <w:szCs w:val="14"/>
        </w:rPr>
        <w:t xml:space="preserve">    raise </w:t>
      </w:r>
      <w:proofErr w:type="spellStart"/>
      <w:proofErr w:type="gramStart"/>
      <w:r w:rsidRPr="003F0726">
        <w:rPr>
          <w:rFonts w:ascii="Arial" w:hAnsi="Arial" w:cs="Arial"/>
          <w:sz w:val="14"/>
          <w:szCs w:val="14"/>
        </w:rPr>
        <w:t>ValueError</w:t>
      </w:r>
      <w:proofErr w:type="spellEnd"/>
      <w:r w:rsidRPr="003F0726">
        <w:rPr>
          <w:rFonts w:ascii="Arial" w:hAnsi="Arial" w:cs="Arial"/>
          <w:sz w:val="14"/>
          <w:szCs w:val="14"/>
        </w:rPr>
        <w:t>(</w:t>
      </w:r>
      <w:proofErr w:type="gramEnd"/>
      <w:r w:rsidRPr="003F0726">
        <w:rPr>
          <w:rFonts w:ascii="Arial" w:hAnsi="Arial" w:cs="Arial"/>
          <w:sz w:val="14"/>
          <w:szCs w:val="14"/>
        </w:rPr>
        <w:t>"Newton's method did not converge")</w:t>
      </w:r>
    </w:p>
    <w:p w14:paraId="0D15B9CB" w14:textId="77777777" w:rsidR="003F0726" w:rsidRPr="003F0726" w:rsidRDefault="003F0726" w:rsidP="003F0726">
      <w:pPr>
        <w:rPr>
          <w:rFonts w:ascii="Arial" w:hAnsi="Arial" w:cs="Arial"/>
          <w:sz w:val="14"/>
          <w:szCs w:val="14"/>
        </w:rPr>
      </w:pPr>
    </w:p>
    <w:p w14:paraId="15856289" w14:textId="77777777" w:rsidR="003F0726" w:rsidRPr="003F0726" w:rsidRDefault="003F0726" w:rsidP="003F0726">
      <w:pPr>
        <w:rPr>
          <w:rFonts w:ascii="Arial" w:hAnsi="Arial" w:cs="Arial"/>
          <w:sz w:val="14"/>
          <w:szCs w:val="14"/>
          <w:lang w:val="ru-RU"/>
        </w:rPr>
      </w:pPr>
      <w:r w:rsidRPr="003F0726">
        <w:rPr>
          <w:rFonts w:ascii="Arial" w:hAnsi="Arial" w:cs="Arial"/>
          <w:sz w:val="14"/>
          <w:szCs w:val="14"/>
          <w:lang w:val="ru-RU"/>
        </w:rPr>
        <w:t># Основная программа</w:t>
      </w:r>
    </w:p>
    <w:p w14:paraId="3921E7AE" w14:textId="77777777" w:rsidR="003F0726" w:rsidRPr="003F0726" w:rsidRDefault="003F0726" w:rsidP="003F0726">
      <w:pPr>
        <w:rPr>
          <w:rFonts w:ascii="Arial" w:hAnsi="Arial" w:cs="Arial"/>
          <w:sz w:val="14"/>
          <w:szCs w:val="14"/>
          <w:lang w:val="ru-RU"/>
        </w:rPr>
      </w:pPr>
      <w:proofErr w:type="spellStart"/>
      <w:r w:rsidRPr="003F0726">
        <w:rPr>
          <w:rFonts w:ascii="Arial" w:hAnsi="Arial" w:cs="Arial"/>
          <w:sz w:val="14"/>
          <w:szCs w:val="14"/>
          <w:lang w:val="ru-RU"/>
        </w:rPr>
        <w:t>if</w:t>
      </w:r>
      <w:proofErr w:type="spellEnd"/>
      <w:r w:rsidRPr="003F0726">
        <w:rPr>
          <w:rFonts w:ascii="Arial" w:hAnsi="Arial" w:cs="Arial"/>
          <w:sz w:val="14"/>
          <w:szCs w:val="14"/>
          <w:lang w:val="ru-RU"/>
        </w:rPr>
        <w:t xml:space="preserve"> __</w:t>
      </w:r>
      <w:proofErr w:type="spellStart"/>
      <w:r w:rsidRPr="003F0726">
        <w:rPr>
          <w:rFonts w:ascii="Arial" w:hAnsi="Arial" w:cs="Arial"/>
          <w:sz w:val="14"/>
          <w:szCs w:val="14"/>
          <w:lang w:val="ru-RU"/>
        </w:rPr>
        <w:t>name</w:t>
      </w:r>
      <w:proofErr w:type="spellEnd"/>
      <w:r w:rsidRPr="003F0726">
        <w:rPr>
          <w:rFonts w:ascii="Arial" w:hAnsi="Arial" w:cs="Arial"/>
          <w:sz w:val="14"/>
          <w:szCs w:val="14"/>
          <w:lang w:val="ru-RU"/>
        </w:rPr>
        <w:t>__ == "__</w:t>
      </w:r>
      <w:proofErr w:type="spellStart"/>
      <w:r w:rsidRPr="003F0726">
        <w:rPr>
          <w:rFonts w:ascii="Arial" w:hAnsi="Arial" w:cs="Arial"/>
          <w:sz w:val="14"/>
          <w:szCs w:val="14"/>
          <w:lang w:val="ru-RU"/>
        </w:rPr>
        <w:t>main</w:t>
      </w:r>
      <w:proofErr w:type="spellEnd"/>
      <w:r w:rsidRPr="003F0726">
        <w:rPr>
          <w:rFonts w:ascii="Arial" w:hAnsi="Arial" w:cs="Arial"/>
          <w:sz w:val="14"/>
          <w:szCs w:val="14"/>
          <w:lang w:val="ru-RU"/>
        </w:rPr>
        <w:t>__":</w:t>
      </w:r>
    </w:p>
    <w:p w14:paraId="64C1C3BE" w14:textId="77777777" w:rsidR="003F0726" w:rsidRPr="003F0726" w:rsidRDefault="003F0726" w:rsidP="003F0726">
      <w:pPr>
        <w:rPr>
          <w:rFonts w:ascii="Arial" w:hAnsi="Arial" w:cs="Arial"/>
          <w:sz w:val="14"/>
          <w:szCs w:val="14"/>
          <w:lang w:val="ru-RU"/>
        </w:rPr>
      </w:pPr>
      <w:r w:rsidRPr="003F0726">
        <w:rPr>
          <w:rFonts w:ascii="Arial" w:hAnsi="Arial" w:cs="Arial"/>
          <w:sz w:val="14"/>
          <w:szCs w:val="14"/>
          <w:lang w:val="ru-RU"/>
        </w:rPr>
        <w:t xml:space="preserve">    # Установить начальные значения и отрезок для методов</w:t>
      </w:r>
    </w:p>
    <w:p w14:paraId="787F3F70" w14:textId="77777777" w:rsidR="003F0726" w:rsidRPr="003F0726" w:rsidRDefault="003F0726" w:rsidP="003F0726">
      <w:pPr>
        <w:rPr>
          <w:rFonts w:ascii="Arial" w:hAnsi="Arial" w:cs="Arial"/>
          <w:sz w:val="14"/>
          <w:szCs w:val="14"/>
          <w:lang w:val="ru-RU"/>
        </w:rPr>
      </w:pPr>
      <w:r w:rsidRPr="003F0726">
        <w:rPr>
          <w:rFonts w:ascii="Arial" w:hAnsi="Arial" w:cs="Arial"/>
          <w:sz w:val="14"/>
          <w:szCs w:val="14"/>
          <w:lang w:val="ru-RU"/>
        </w:rPr>
        <w:t xml:space="preserve">    a, b = 1, </w:t>
      </w:r>
      <w:proofErr w:type="gramStart"/>
      <w:r w:rsidRPr="003F0726">
        <w:rPr>
          <w:rFonts w:ascii="Arial" w:hAnsi="Arial" w:cs="Arial"/>
          <w:sz w:val="14"/>
          <w:szCs w:val="14"/>
          <w:lang w:val="ru-RU"/>
        </w:rPr>
        <w:t>2.5  #</w:t>
      </w:r>
      <w:proofErr w:type="gramEnd"/>
      <w:r w:rsidRPr="003F0726">
        <w:rPr>
          <w:rFonts w:ascii="Arial" w:hAnsi="Arial" w:cs="Arial"/>
          <w:sz w:val="14"/>
          <w:szCs w:val="14"/>
          <w:lang w:val="ru-RU"/>
        </w:rPr>
        <w:t xml:space="preserve"> Отрезок для метода дихотомии</w:t>
      </w:r>
    </w:p>
    <w:p w14:paraId="44B1AFB6" w14:textId="77777777" w:rsidR="003F0726" w:rsidRPr="003F0726" w:rsidRDefault="003F0726" w:rsidP="003F0726">
      <w:pPr>
        <w:rPr>
          <w:rFonts w:ascii="Arial" w:hAnsi="Arial" w:cs="Arial"/>
          <w:sz w:val="14"/>
          <w:szCs w:val="14"/>
          <w:lang w:val="ru-RU"/>
        </w:rPr>
      </w:pPr>
      <w:r w:rsidRPr="003F0726">
        <w:rPr>
          <w:rFonts w:ascii="Arial" w:hAnsi="Arial" w:cs="Arial"/>
          <w:sz w:val="14"/>
          <w:szCs w:val="14"/>
          <w:lang w:val="ru-RU"/>
        </w:rPr>
        <w:t xml:space="preserve">    x0 = 1.1         # Начальное приближение для методов итераций и Ньютона</w:t>
      </w:r>
    </w:p>
    <w:p w14:paraId="6FAEB50D" w14:textId="77777777" w:rsidR="003F0726" w:rsidRPr="003F0726" w:rsidRDefault="003F0726" w:rsidP="003F0726">
      <w:pPr>
        <w:rPr>
          <w:rFonts w:ascii="Arial" w:hAnsi="Arial" w:cs="Arial"/>
          <w:sz w:val="14"/>
          <w:szCs w:val="14"/>
          <w:lang w:val="ru-RU"/>
        </w:rPr>
      </w:pPr>
      <w:r w:rsidRPr="003F0726">
        <w:rPr>
          <w:rFonts w:ascii="Arial" w:hAnsi="Arial" w:cs="Arial"/>
          <w:sz w:val="14"/>
          <w:szCs w:val="14"/>
          <w:lang w:val="ru-RU"/>
        </w:rPr>
        <w:t xml:space="preserve">    x1 = 1.3         # Второе начальное приближение для метода хорд</w:t>
      </w:r>
    </w:p>
    <w:p w14:paraId="1C64AF0F" w14:textId="77777777" w:rsidR="003F0726" w:rsidRPr="003F0726" w:rsidRDefault="003F0726" w:rsidP="003F0726">
      <w:pPr>
        <w:rPr>
          <w:rFonts w:ascii="Arial" w:hAnsi="Arial" w:cs="Arial"/>
          <w:sz w:val="14"/>
          <w:szCs w:val="14"/>
          <w:lang w:val="ru-RU"/>
        </w:rPr>
      </w:pPr>
      <w:r w:rsidRPr="003F0726">
        <w:rPr>
          <w:rFonts w:ascii="Arial" w:hAnsi="Arial" w:cs="Arial"/>
          <w:sz w:val="14"/>
          <w:szCs w:val="14"/>
          <w:lang w:val="ru-RU"/>
        </w:rPr>
        <w:t xml:space="preserve">    </w:t>
      </w:r>
    </w:p>
    <w:p w14:paraId="5D9C8553" w14:textId="77777777" w:rsidR="003F0726" w:rsidRPr="003F0726" w:rsidRDefault="003F0726" w:rsidP="003F0726">
      <w:pPr>
        <w:rPr>
          <w:rFonts w:ascii="Arial" w:hAnsi="Arial" w:cs="Arial"/>
          <w:sz w:val="14"/>
          <w:szCs w:val="14"/>
        </w:rPr>
      </w:pPr>
      <w:r w:rsidRPr="003F0726">
        <w:rPr>
          <w:rFonts w:ascii="Arial" w:hAnsi="Arial" w:cs="Arial"/>
          <w:sz w:val="14"/>
          <w:szCs w:val="14"/>
          <w:lang w:val="ru-RU"/>
        </w:rPr>
        <w:t xml:space="preserve">    </w:t>
      </w:r>
      <w:r w:rsidRPr="003F0726">
        <w:rPr>
          <w:rFonts w:ascii="Arial" w:hAnsi="Arial" w:cs="Arial"/>
          <w:sz w:val="14"/>
          <w:szCs w:val="14"/>
        </w:rPr>
        <w:t>try:</w:t>
      </w:r>
    </w:p>
    <w:p w14:paraId="58B3A7CE" w14:textId="77777777" w:rsidR="003F0726" w:rsidRPr="003F0726" w:rsidRDefault="003F0726" w:rsidP="003F0726">
      <w:pPr>
        <w:rPr>
          <w:rFonts w:ascii="Arial" w:hAnsi="Arial" w:cs="Arial"/>
          <w:sz w:val="14"/>
          <w:szCs w:val="14"/>
        </w:rPr>
      </w:pPr>
      <w:r w:rsidRPr="003F0726">
        <w:rPr>
          <w:rFonts w:ascii="Arial" w:hAnsi="Arial" w:cs="Arial"/>
          <w:sz w:val="14"/>
          <w:szCs w:val="14"/>
        </w:rPr>
        <w:t xml:space="preserve">        </w:t>
      </w:r>
      <w:proofErr w:type="spellStart"/>
      <w:r w:rsidRPr="003F0726">
        <w:rPr>
          <w:rFonts w:ascii="Arial" w:hAnsi="Arial" w:cs="Arial"/>
          <w:sz w:val="14"/>
          <w:szCs w:val="14"/>
        </w:rPr>
        <w:t>root_bisection</w:t>
      </w:r>
      <w:proofErr w:type="spellEnd"/>
      <w:r w:rsidRPr="003F0726">
        <w:rPr>
          <w:rFonts w:ascii="Arial" w:hAnsi="Arial" w:cs="Arial"/>
          <w:sz w:val="14"/>
          <w:szCs w:val="14"/>
        </w:rPr>
        <w:t xml:space="preserve"> = </w:t>
      </w:r>
      <w:proofErr w:type="gramStart"/>
      <w:r w:rsidRPr="003F0726">
        <w:rPr>
          <w:rFonts w:ascii="Arial" w:hAnsi="Arial" w:cs="Arial"/>
          <w:sz w:val="14"/>
          <w:szCs w:val="14"/>
        </w:rPr>
        <w:t>bisection(</w:t>
      </w:r>
      <w:proofErr w:type="gramEnd"/>
      <w:r w:rsidRPr="003F0726">
        <w:rPr>
          <w:rFonts w:ascii="Arial" w:hAnsi="Arial" w:cs="Arial"/>
          <w:sz w:val="14"/>
          <w:szCs w:val="14"/>
        </w:rPr>
        <w:t>a, b)</w:t>
      </w:r>
    </w:p>
    <w:p w14:paraId="7F395DD4" w14:textId="77777777" w:rsidR="003F0726" w:rsidRPr="003F0726" w:rsidRDefault="003F0726" w:rsidP="003F0726">
      <w:pPr>
        <w:rPr>
          <w:rFonts w:ascii="Arial" w:hAnsi="Arial" w:cs="Arial"/>
          <w:sz w:val="14"/>
          <w:szCs w:val="14"/>
        </w:rPr>
      </w:pPr>
      <w:r w:rsidRPr="003F0726">
        <w:rPr>
          <w:rFonts w:ascii="Arial" w:hAnsi="Arial" w:cs="Arial"/>
          <w:sz w:val="14"/>
          <w:szCs w:val="14"/>
        </w:rPr>
        <w:t xml:space="preserve">        </w:t>
      </w:r>
      <w:proofErr w:type="gramStart"/>
      <w:r w:rsidRPr="003F0726">
        <w:rPr>
          <w:rFonts w:ascii="Arial" w:hAnsi="Arial" w:cs="Arial"/>
          <w:sz w:val="14"/>
          <w:szCs w:val="14"/>
        </w:rPr>
        <w:t>print(</w:t>
      </w:r>
      <w:proofErr w:type="spellStart"/>
      <w:proofErr w:type="gramEnd"/>
      <w:r w:rsidRPr="003F0726">
        <w:rPr>
          <w:rFonts w:ascii="Arial" w:hAnsi="Arial" w:cs="Arial"/>
          <w:sz w:val="14"/>
          <w:szCs w:val="14"/>
        </w:rPr>
        <w:t>f"Bisection</w:t>
      </w:r>
      <w:proofErr w:type="spellEnd"/>
      <w:r w:rsidRPr="003F0726">
        <w:rPr>
          <w:rFonts w:ascii="Arial" w:hAnsi="Arial" w:cs="Arial"/>
          <w:sz w:val="14"/>
          <w:szCs w:val="14"/>
        </w:rPr>
        <w:t xml:space="preserve"> method root: {root_bisection:.6f}")</w:t>
      </w:r>
    </w:p>
    <w:p w14:paraId="56D17F9B" w14:textId="77777777" w:rsidR="003F0726" w:rsidRPr="003F0726" w:rsidRDefault="003F0726" w:rsidP="003F0726">
      <w:pPr>
        <w:rPr>
          <w:rFonts w:ascii="Arial" w:hAnsi="Arial" w:cs="Arial"/>
          <w:sz w:val="14"/>
          <w:szCs w:val="14"/>
        </w:rPr>
      </w:pPr>
      <w:r w:rsidRPr="003F0726">
        <w:rPr>
          <w:rFonts w:ascii="Arial" w:hAnsi="Arial" w:cs="Arial"/>
          <w:sz w:val="14"/>
          <w:szCs w:val="14"/>
        </w:rPr>
        <w:t xml:space="preserve">    except </w:t>
      </w:r>
      <w:proofErr w:type="spellStart"/>
      <w:r w:rsidRPr="003F0726">
        <w:rPr>
          <w:rFonts w:ascii="Arial" w:hAnsi="Arial" w:cs="Arial"/>
          <w:sz w:val="14"/>
          <w:szCs w:val="14"/>
        </w:rPr>
        <w:t>ValueError</w:t>
      </w:r>
      <w:proofErr w:type="spellEnd"/>
      <w:r w:rsidRPr="003F0726">
        <w:rPr>
          <w:rFonts w:ascii="Arial" w:hAnsi="Arial" w:cs="Arial"/>
          <w:sz w:val="14"/>
          <w:szCs w:val="14"/>
        </w:rPr>
        <w:t xml:space="preserve"> as e:</w:t>
      </w:r>
    </w:p>
    <w:p w14:paraId="3E19453C" w14:textId="77777777" w:rsidR="003F0726" w:rsidRPr="003F0726" w:rsidRDefault="003F0726" w:rsidP="003F0726">
      <w:pPr>
        <w:rPr>
          <w:rFonts w:ascii="Arial" w:hAnsi="Arial" w:cs="Arial"/>
          <w:sz w:val="14"/>
          <w:szCs w:val="14"/>
        </w:rPr>
      </w:pPr>
      <w:r w:rsidRPr="003F0726">
        <w:rPr>
          <w:rFonts w:ascii="Arial" w:hAnsi="Arial" w:cs="Arial"/>
          <w:sz w:val="14"/>
          <w:szCs w:val="14"/>
        </w:rPr>
        <w:t xml:space="preserve">        print(e)</w:t>
      </w:r>
    </w:p>
    <w:p w14:paraId="6A81E629" w14:textId="77777777" w:rsidR="003F0726" w:rsidRPr="003F0726" w:rsidRDefault="003F0726" w:rsidP="003F0726">
      <w:pPr>
        <w:rPr>
          <w:rFonts w:ascii="Arial" w:hAnsi="Arial" w:cs="Arial"/>
          <w:sz w:val="14"/>
          <w:szCs w:val="14"/>
        </w:rPr>
      </w:pPr>
      <w:r w:rsidRPr="003F0726">
        <w:rPr>
          <w:rFonts w:ascii="Arial" w:hAnsi="Arial" w:cs="Arial"/>
          <w:sz w:val="14"/>
          <w:szCs w:val="14"/>
        </w:rPr>
        <w:t xml:space="preserve">    </w:t>
      </w:r>
    </w:p>
    <w:p w14:paraId="1467AB28" w14:textId="77777777" w:rsidR="003F0726" w:rsidRPr="003F0726" w:rsidRDefault="003F0726" w:rsidP="003F0726">
      <w:pPr>
        <w:rPr>
          <w:rFonts w:ascii="Arial" w:hAnsi="Arial" w:cs="Arial"/>
          <w:sz w:val="14"/>
          <w:szCs w:val="14"/>
        </w:rPr>
      </w:pPr>
      <w:r w:rsidRPr="003F0726">
        <w:rPr>
          <w:rFonts w:ascii="Arial" w:hAnsi="Arial" w:cs="Arial"/>
          <w:sz w:val="14"/>
          <w:szCs w:val="14"/>
        </w:rPr>
        <w:t xml:space="preserve">    try:</w:t>
      </w:r>
    </w:p>
    <w:p w14:paraId="681DE576" w14:textId="77777777" w:rsidR="003F0726" w:rsidRPr="003F0726" w:rsidRDefault="003F0726" w:rsidP="003F0726">
      <w:pPr>
        <w:rPr>
          <w:rFonts w:ascii="Arial" w:hAnsi="Arial" w:cs="Arial"/>
          <w:sz w:val="14"/>
          <w:szCs w:val="14"/>
        </w:rPr>
      </w:pPr>
    </w:p>
    <w:p w14:paraId="5DF8C817" w14:textId="77777777" w:rsidR="003F0726" w:rsidRPr="003F0726" w:rsidRDefault="003F0726" w:rsidP="003F0726">
      <w:pPr>
        <w:rPr>
          <w:rFonts w:ascii="Arial" w:hAnsi="Arial" w:cs="Arial"/>
          <w:sz w:val="14"/>
          <w:szCs w:val="14"/>
        </w:rPr>
      </w:pPr>
      <w:r w:rsidRPr="003F0726">
        <w:rPr>
          <w:rFonts w:ascii="Arial" w:hAnsi="Arial" w:cs="Arial"/>
          <w:sz w:val="14"/>
          <w:szCs w:val="14"/>
        </w:rPr>
        <w:t xml:space="preserve">        g = lambda x: 1 + </w:t>
      </w:r>
      <w:proofErr w:type="spellStart"/>
      <w:r w:rsidRPr="003F0726">
        <w:rPr>
          <w:rFonts w:ascii="Arial" w:hAnsi="Arial" w:cs="Arial"/>
          <w:sz w:val="14"/>
          <w:szCs w:val="14"/>
        </w:rPr>
        <w:t>math.exp</w:t>
      </w:r>
      <w:proofErr w:type="spellEnd"/>
      <w:r w:rsidRPr="003F0726">
        <w:rPr>
          <w:rFonts w:ascii="Arial" w:hAnsi="Arial" w:cs="Arial"/>
          <w:sz w:val="14"/>
          <w:szCs w:val="14"/>
        </w:rPr>
        <w:t>(-x)</w:t>
      </w:r>
    </w:p>
    <w:p w14:paraId="2C210D99" w14:textId="77777777" w:rsidR="003F0726" w:rsidRPr="003F0726" w:rsidRDefault="003F0726" w:rsidP="003F0726">
      <w:pPr>
        <w:rPr>
          <w:rFonts w:ascii="Arial" w:hAnsi="Arial" w:cs="Arial"/>
          <w:sz w:val="14"/>
          <w:szCs w:val="14"/>
        </w:rPr>
      </w:pPr>
      <w:r w:rsidRPr="003F0726">
        <w:rPr>
          <w:rFonts w:ascii="Arial" w:hAnsi="Arial" w:cs="Arial"/>
          <w:sz w:val="14"/>
          <w:szCs w:val="14"/>
        </w:rPr>
        <w:t xml:space="preserve">        </w:t>
      </w:r>
      <w:proofErr w:type="spellStart"/>
      <w:r w:rsidRPr="003F0726">
        <w:rPr>
          <w:rFonts w:ascii="Arial" w:hAnsi="Arial" w:cs="Arial"/>
          <w:sz w:val="14"/>
          <w:szCs w:val="14"/>
        </w:rPr>
        <w:t>root_fixed_point</w:t>
      </w:r>
      <w:proofErr w:type="spellEnd"/>
      <w:r w:rsidRPr="003F0726">
        <w:rPr>
          <w:rFonts w:ascii="Arial" w:hAnsi="Arial" w:cs="Arial"/>
          <w:sz w:val="14"/>
          <w:szCs w:val="14"/>
        </w:rPr>
        <w:t xml:space="preserve"> = </w:t>
      </w:r>
      <w:proofErr w:type="spellStart"/>
      <w:r w:rsidRPr="003F0726">
        <w:rPr>
          <w:rFonts w:ascii="Arial" w:hAnsi="Arial" w:cs="Arial"/>
          <w:sz w:val="14"/>
          <w:szCs w:val="14"/>
        </w:rPr>
        <w:t>fixed_point_</w:t>
      </w:r>
      <w:proofErr w:type="gramStart"/>
      <w:r w:rsidRPr="003F0726">
        <w:rPr>
          <w:rFonts w:ascii="Arial" w:hAnsi="Arial" w:cs="Arial"/>
          <w:sz w:val="14"/>
          <w:szCs w:val="14"/>
        </w:rPr>
        <w:t>iteration</w:t>
      </w:r>
      <w:proofErr w:type="spellEnd"/>
      <w:r w:rsidRPr="003F0726">
        <w:rPr>
          <w:rFonts w:ascii="Arial" w:hAnsi="Arial" w:cs="Arial"/>
          <w:sz w:val="14"/>
          <w:szCs w:val="14"/>
        </w:rPr>
        <w:t>(</w:t>
      </w:r>
      <w:proofErr w:type="gramEnd"/>
      <w:r w:rsidRPr="003F0726">
        <w:rPr>
          <w:rFonts w:ascii="Arial" w:hAnsi="Arial" w:cs="Arial"/>
          <w:sz w:val="14"/>
          <w:szCs w:val="14"/>
        </w:rPr>
        <w:t>g, x0)</w:t>
      </w:r>
    </w:p>
    <w:p w14:paraId="0B1367FF" w14:textId="77777777" w:rsidR="003F0726" w:rsidRPr="003F0726" w:rsidRDefault="003F0726" w:rsidP="003F0726">
      <w:pPr>
        <w:rPr>
          <w:rFonts w:ascii="Arial" w:hAnsi="Arial" w:cs="Arial"/>
          <w:sz w:val="14"/>
          <w:szCs w:val="14"/>
        </w:rPr>
      </w:pPr>
      <w:r w:rsidRPr="003F0726">
        <w:rPr>
          <w:rFonts w:ascii="Arial" w:hAnsi="Arial" w:cs="Arial"/>
          <w:sz w:val="14"/>
          <w:szCs w:val="14"/>
        </w:rPr>
        <w:t xml:space="preserve">        </w:t>
      </w:r>
      <w:proofErr w:type="gramStart"/>
      <w:r w:rsidRPr="003F0726">
        <w:rPr>
          <w:rFonts w:ascii="Arial" w:hAnsi="Arial" w:cs="Arial"/>
          <w:sz w:val="14"/>
          <w:szCs w:val="14"/>
        </w:rPr>
        <w:t>print(</w:t>
      </w:r>
      <w:proofErr w:type="spellStart"/>
      <w:proofErr w:type="gramEnd"/>
      <w:r w:rsidRPr="003F0726">
        <w:rPr>
          <w:rFonts w:ascii="Arial" w:hAnsi="Arial" w:cs="Arial"/>
          <w:sz w:val="14"/>
          <w:szCs w:val="14"/>
        </w:rPr>
        <w:t>f"Fixed</w:t>
      </w:r>
      <w:proofErr w:type="spellEnd"/>
      <w:r w:rsidRPr="003F0726">
        <w:rPr>
          <w:rFonts w:ascii="Arial" w:hAnsi="Arial" w:cs="Arial"/>
          <w:sz w:val="14"/>
          <w:szCs w:val="14"/>
        </w:rPr>
        <w:t xml:space="preserve"> point iteration root: {root_fixed_point:.6f}")</w:t>
      </w:r>
    </w:p>
    <w:p w14:paraId="02896B12" w14:textId="77777777" w:rsidR="003F0726" w:rsidRPr="003F0726" w:rsidRDefault="003F0726" w:rsidP="003F0726">
      <w:pPr>
        <w:rPr>
          <w:rFonts w:ascii="Arial" w:hAnsi="Arial" w:cs="Arial"/>
          <w:sz w:val="14"/>
          <w:szCs w:val="14"/>
        </w:rPr>
      </w:pPr>
      <w:r w:rsidRPr="003F0726">
        <w:rPr>
          <w:rFonts w:ascii="Arial" w:hAnsi="Arial" w:cs="Arial"/>
          <w:sz w:val="14"/>
          <w:szCs w:val="14"/>
        </w:rPr>
        <w:t xml:space="preserve">    except </w:t>
      </w:r>
      <w:proofErr w:type="spellStart"/>
      <w:r w:rsidRPr="003F0726">
        <w:rPr>
          <w:rFonts w:ascii="Arial" w:hAnsi="Arial" w:cs="Arial"/>
          <w:sz w:val="14"/>
          <w:szCs w:val="14"/>
        </w:rPr>
        <w:t>ValueError</w:t>
      </w:r>
      <w:proofErr w:type="spellEnd"/>
      <w:r w:rsidRPr="003F0726">
        <w:rPr>
          <w:rFonts w:ascii="Arial" w:hAnsi="Arial" w:cs="Arial"/>
          <w:sz w:val="14"/>
          <w:szCs w:val="14"/>
        </w:rPr>
        <w:t xml:space="preserve"> as e:</w:t>
      </w:r>
    </w:p>
    <w:p w14:paraId="6CDD4550" w14:textId="77777777" w:rsidR="003F0726" w:rsidRPr="003F0726" w:rsidRDefault="003F0726" w:rsidP="003F0726">
      <w:pPr>
        <w:rPr>
          <w:rFonts w:ascii="Arial" w:hAnsi="Arial" w:cs="Arial"/>
          <w:sz w:val="14"/>
          <w:szCs w:val="14"/>
        </w:rPr>
      </w:pPr>
      <w:r w:rsidRPr="003F0726">
        <w:rPr>
          <w:rFonts w:ascii="Arial" w:hAnsi="Arial" w:cs="Arial"/>
          <w:sz w:val="14"/>
          <w:szCs w:val="14"/>
        </w:rPr>
        <w:t xml:space="preserve">        print(e)</w:t>
      </w:r>
    </w:p>
    <w:p w14:paraId="7FB8FB9B" w14:textId="77777777" w:rsidR="003F0726" w:rsidRPr="003F0726" w:rsidRDefault="003F0726" w:rsidP="003F0726">
      <w:pPr>
        <w:rPr>
          <w:rFonts w:ascii="Arial" w:hAnsi="Arial" w:cs="Arial"/>
          <w:sz w:val="14"/>
          <w:szCs w:val="14"/>
        </w:rPr>
      </w:pPr>
      <w:r w:rsidRPr="003F0726">
        <w:rPr>
          <w:rFonts w:ascii="Arial" w:hAnsi="Arial" w:cs="Arial"/>
          <w:sz w:val="14"/>
          <w:szCs w:val="14"/>
        </w:rPr>
        <w:t xml:space="preserve">    </w:t>
      </w:r>
    </w:p>
    <w:p w14:paraId="76996FA7" w14:textId="77777777" w:rsidR="003F0726" w:rsidRPr="003F0726" w:rsidRDefault="003F0726" w:rsidP="003F0726">
      <w:pPr>
        <w:rPr>
          <w:rFonts w:ascii="Arial" w:hAnsi="Arial" w:cs="Arial"/>
          <w:sz w:val="14"/>
          <w:szCs w:val="14"/>
        </w:rPr>
      </w:pPr>
      <w:r w:rsidRPr="003F0726">
        <w:rPr>
          <w:rFonts w:ascii="Arial" w:hAnsi="Arial" w:cs="Arial"/>
          <w:sz w:val="14"/>
          <w:szCs w:val="14"/>
        </w:rPr>
        <w:t xml:space="preserve">    try:</w:t>
      </w:r>
    </w:p>
    <w:p w14:paraId="775D4DBB" w14:textId="77777777" w:rsidR="003F0726" w:rsidRPr="003F0726" w:rsidRDefault="003F0726" w:rsidP="003F0726">
      <w:pPr>
        <w:rPr>
          <w:rFonts w:ascii="Arial" w:hAnsi="Arial" w:cs="Arial"/>
          <w:sz w:val="14"/>
          <w:szCs w:val="14"/>
        </w:rPr>
      </w:pPr>
      <w:r w:rsidRPr="003F0726">
        <w:rPr>
          <w:rFonts w:ascii="Arial" w:hAnsi="Arial" w:cs="Arial"/>
          <w:sz w:val="14"/>
          <w:szCs w:val="14"/>
        </w:rPr>
        <w:t xml:space="preserve">        </w:t>
      </w:r>
      <w:proofErr w:type="spellStart"/>
      <w:r w:rsidRPr="003F0726">
        <w:rPr>
          <w:rFonts w:ascii="Arial" w:hAnsi="Arial" w:cs="Arial"/>
          <w:sz w:val="14"/>
          <w:szCs w:val="14"/>
        </w:rPr>
        <w:t>root_secant</w:t>
      </w:r>
      <w:proofErr w:type="spellEnd"/>
      <w:r w:rsidRPr="003F0726">
        <w:rPr>
          <w:rFonts w:ascii="Arial" w:hAnsi="Arial" w:cs="Arial"/>
          <w:sz w:val="14"/>
          <w:szCs w:val="14"/>
        </w:rPr>
        <w:t xml:space="preserve"> = </w:t>
      </w:r>
      <w:proofErr w:type="gramStart"/>
      <w:r w:rsidRPr="003F0726">
        <w:rPr>
          <w:rFonts w:ascii="Arial" w:hAnsi="Arial" w:cs="Arial"/>
          <w:sz w:val="14"/>
          <w:szCs w:val="14"/>
        </w:rPr>
        <w:t>secant(</w:t>
      </w:r>
      <w:proofErr w:type="gramEnd"/>
      <w:r w:rsidRPr="003F0726">
        <w:rPr>
          <w:rFonts w:ascii="Arial" w:hAnsi="Arial" w:cs="Arial"/>
          <w:sz w:val="14"/>
          <w:szCs w:val="14"/>
        </w:rPr>
        <w:t>x0, x1)</w:t>
      </w:r>
    </w:p>
    <w:p w14:paraId="517BE6B5" w14:textId="77777777" w:rsidR="003F0726" w:rsidRPr="003F0726" w:rsidRDefault="003F0726" w:rsidP="003F0726">
      <w:pPr>
        <w:rPr>
          <w:rFonts w:ascii="Arial" w:hAnsi="Arial" w:cs="Arial"/>
          <w:sz w:val="14"/>
          <w:szCs w:val="14"/>
        </w:rPr>
      </w:pPr>
      <w:r w:rsidRPr="003F0726">
        <w:rPr>
          <w:rFonts w:ascii="Arial" w:hAnsi="Arial" w:cs="Arial"/>
          <w:sz w:val="14"/>
          <w:szCs w:val="14"/>
        </w:rPr>
        <w:t xml:space="preserve">        </w:t>
      </w:r>
      <w:proofErr w:type="gramStart"/>
      <w:r w:rsidRPr="003F0726">
        <w:rPr>
          <w:rFonts w:ascii="Arial" w:hAnsi="Arial" w:cs="Arial"/>
          <w:sz w:val="14"/>
          <w:szCs w:val="14"/>
        </w:rPr>
        <w:t>print(</w:t>
      </w:r>
      <w:proofErr w:type="spellStart"/>
      <w:proofErr w:type="gramEnd"/>
      <w:r w:rsidRPr="003F0726">
        <w:rPr>
          <w:rFonts w:ascii="Arial" w:hAnsi="Arial" w:cs="Arial"/>
          <w:sz w:val="14"/>
          <w:szCs w:val="14"/>
        </w:rPr>
        <w:t>f"Secant</w:t>
      </w:r>
      <w:proofErr w:type="spellEnd"/>
      <w:r w:rsidRPr="003F0726">
        <w:rPr>
          <w:rFonts w:ascii="Arial" w:hAnsi="Arial" w:cs="Arial"/>
          <w:sz w:val="14"/>
          <w:szCs w:val="14"/>
        </w:rPr>
        <w:t xml:space="preserve"> method root: {root_secant:.6f}")</w:t>
      </w:r>
    </w:p>
    <w:p w14:paraId="194E9DA0" w14:textId="77777777" w:rsidR="003F0726" w:rsidRPr="003F0726" w:rsidRDefault="003F0726" w:rsidP="003F0726">
      <w:pPr>
        <w:rPr>
          <w:rFonts w:ascii="Arial" w:hAnsi="Arial" w:cs="Arial"/>
          <w:sz w:val="14"/>
          <w:szCs w:val="14"/>
        </w:rPr>
      </w:pPr>
      <w:r w:rsidRPr="003F0726">
        <w:rPr>
          <w:rFonts w:ascii="Arial" w:hAnsi="Arial" w:cs="Arial"/>
          <w:sz w:val="14"/>
          <w:szCs w:val="14"/>
        </w:rPr>
        <w:t xml:space="preserve">    except </w:t>
      </w:r>
      <w:proofErr w:type="spellStart"/>
      <w:r w:rsidRPr="003F0726">
        <w:rPr>
          <w:rFonts w:ascii="Arial" w:hAnsi="Arial" w:cs="Arial"/>
          <w:sz w:val="14"/>
          <w:szCs w:val="14"/>
        </w:rPr>
        <w:t>ValueError</w:t>
      </w:r>
      <w:proofErr w:type="spellEnd"/>
      <w:r w:rsidRPr="003F0726">
        <w:rPr>
          <w:rFonts w:ascii="Arial" w:hAnsi="Arial" w:cs="Arial"/>
          <w:sz w:val="14"/>
          <w:szCs w:val="14"/>
        </w:rPr>
        <w:t xml:space="preserve"> as e:</w:t>
      </w:r>
    </w:p>
    <w:p w14:paraId="7801BDDE" w14:textId="77777777" w:rsidR="003F0726" w:rsidRPr="003F0726" w:rsidRDefault="003F0726" w:rsidP="003F0726">
      <w:pPr>
        <w:rPr>
          <w:rFonts w:ascii="Arial" w:hAnsi="Arial" w:cs="Arial"/>
          <w:sz w:val="14"/>
          <w:szCs w:val="14"/>
        </w:rPr>
      </w:pPr>
      <w:r w:rsidRPr="003F0726">
        <w:rPr>
          <w:rFonts w:ascii="Arial" w:hAnsi="Arial" w:cs="Arial"/>
          <w:sz w:val="14"/>
          <w:szCs w:val="14"/>
        </w:rPr>
        <w:t xml:space="preserve">        print(e)</w:t>
      </w:r>
    </w:p>
    <w:p w14:paraId="75DDD712" w14:textId="77777777" w:rsidR="003F0726" w:rsidRPr="003F0726" w:rsidRDefault="003F0726" w:rsidP="003F0726">
      <w:pPr>
        <w:rPr>
          <w:rFonts w:ascii="Arial" w:hAnsi="Arial" w:cs="Arial"/>
          <w:sz w:val="14"/>
          <w:szCs w:val="14"/>
        </w:rPr>
      </w:pPr>
      <w:r w:rsidRPr="003F0726">
        <w:rPr>
          <w:rFonts w:ascii="Arial" w:hAnsi="Arial" w:cs="Arial"/>
          <w:sz w:val="14"/>
          <w:szCs w:val="14"/>
        </w:rPr>
        <w:t xml:space="preserve">    </w:t>
      </w:r>
    </w:p>
    <w:p w14:paraId="5A90BD41" w14:textId="77777777" w:rsidR="003F0726" w:rsidRPr="003F0726" w:rsidRDefault="003F0726" w:rsidP="003F0726">
      <w:pPr>
        <w:rPr>
          <w:rFonts w:ascii="Arial" w:hAnsi="Arial" w:cs="Arial"/>
          <w:sz w:val="14"/>
          <w:szCs w:val="14"/>
        </w:rPr>
      </w:pPr>
      <w:r w:rsidRPr="003F0726">
        <w:rPr>
          <w:rFonts w:ascii="Arial" w:hAnsi="Arial" w:cs="Arial"/>
          <w:sz w:val="14"/>
          <w:szCs w:val="14"/>
        </w:rPr>
        <w:t xml:space="preserve">    try:</w:t>
      </w:r>
    </w:p>
    <w:p w14:paraId="7DB96038" w14:textId="77777777" w:rsidR="003F0726" w:rsidRPr="003F0726" w:rsidRDefault="003F0726" w:rsidP="003F0726">
      <w:pPr>
        <w:rPr>
          <w:rFonts w:ascii="Arial" w:hAnsi="Arial" w:cs="Arial"/>
          <w:sz w:val="14"/>
          <w:szCs w:val="14"/>
        </w:rPr>
      </w:pPr>
      <w:r w:rsidRPr="003F0726">
        <w:rPr>
          <w:rFonts w:ascii="Arial" w:hAnsi="Arial" w:cs="Arial"/>
          <w:sz w:val="14"/>
          <w:szCs w:val="14"/>
        </w:rPr>
        <w:t xml:space="preserve">        </w:t>
      </w:r>
      <w:proofErr w:type="spellStart"/>
      <w:r w:rsidRPr="003F0726">
        <w:rPr>
          <w:rFonts w:ascii="Arial" w:hAnsi="Arial" w:cs="Arial"/>
          <w:sz w:val="14"/>
          <w:szCs w:val="14"/>
        </w:rPr>
        <w:t>root_newton</w:t>
      </w:r>
      <w:proofErr w:type="spellEnd"/>
      <w:r w:rsidRPr="003F0726">
        <w:rPr>
          <w:rFonts w:ascii="Arial" w:hAnsi="Arial" w:cs="Arial"/>
          <w:sz w:val="14"/>
          <w:szCs w:val="14"/>
        </w:rPr>
        <w:t xml:space="preserve"> = newton(x0)</w:t>
      </w:r>
    </w:p>
    <w:p w14:paraId="4BAD3CFA" w14:textId="77777777" w:rsidR="003F0726" w:rsidRPr="003F0726" w:rsidRDefault="003F0726" w:rsidP="003F0726">
      <w:pPr>
        <w:rPr>
          <w:rFonts w:ascii="Arial" w:hAnsi="Arial" w:cs="Arial"/>
          <w:sz w:val="14"/>
          <w:szCs w:val="14"/>
        </w:rPr>
      </w:pPr>
      <w:r w:rsidRPr="003F0726">
        <w:rPr>
          <w:rFonts w:ascii="Arial" w:hAnsi="Arial" w:cs="Arial"/>
          <w:sz w:val="14"/>
          <w:szCs w:val="14"/>
        </w:rPr>
        <w:t xml:space="preserve">        </w:t>
      </w:r>
      <w:proofErr w:type="gramStart"/>
      <w:r w:rsidRPr="003F0726">
        <w:rPr>
          <w:rFonts w:ascii="Arial" w:hAnsi="Arial" w:cs="Arial"/>
          <w:sz w:val="14"/>
          <w:szCs w:val="14"/>
        </w:rPr>
        <w:t>print(</w:t>
      </w:r>
      <w:proofErr w:type="spellStart"/>
      <w:proofErr w:type="gramEnd"/>
      <w:r w:rsidRPr="003F0726">
        <w:rPr>
          <w:rFonts w:ascii="Arial" w:hAnsi="Arial" w:cs="Arial"/>
          <w:sz w:val="14"/>
          <w:szCs w:val="14"/>
        </w:rPr>
        <w:t>f"Newton's</w:t>
      </w:r>
      <w:proofErr w:type="spellEnd"/>
      <w:r w:rsidRPr="003F0726">
        <w:rPr>
          <w:rFonts w:ascii="Arial" w:hAnsi="Arial" w:cs="Arial"/>
          <w:sz w:val="14"/>
          <w:szCs w:val="14"/>
        </w:rPr>
        <w:t xml:space="preserve"> method root: {root_newton:.6f}")</w:t>
      </w:r>
    </w:p>
    <w:p w14:paraId="50092DBE" w14:textId="77777777" w:rsidR="003F0726" w:rsidRPr="003F0726" w:rsidRDefault="003F0726" w:rsidP="003F0726">
      <w:pPr>
        <w:rPr>
          <w:rFonts w:ascii="Arial" w:hAnsi="Arial" w:cs="Arial"/>
          <w:sz w:val="14"/>
          <w:szCs w:val="14"/>
          <w:lang w:val="ru-RU"/>
        </w:rPr>
      </w:pPr>
      <w:r w:rsidRPr="003F0726">
        <w:rPr>
          <w:rFonts w:ascii="Arial" w:hAnsi="Arial" w:cs="Arial"/>
          <w:sz w:val="14"/>
          <w:szCs w:val="14"/>
        </w:rPr>
        <w:t xml:space="preserve">    </w:t>
      </w:r>
      <w:proofErr w:type="spellStart"/>
      <w:r w:rsidRPr="003F0726">
        <w:rPr>
          <w:rFonts w:ascii="Arial" w:hAnsi="Arial" w:cs="Arial"/>
          <w:sz w:val="14"/>
          <w:szCs w:val="14"/>
          <w:lang w:val="ru-RU"/>
        </w:rPr>
        <w:t>except</w:t>
      </w:r>
      <w:proofErr w:type="spellEnd"/>
      <w:r w:rsidRPr="003F0726">
        <w:rPr>
          <w:rFonts w:ascii="Arial" w:hAnsi="Arial" w:cs="Arial"/>
          <w:sz w:val="14"/>
          <w:szCs w:val="14"/>
          <w:lang w:val="ru-RU"/>
        </w:rPr>
        <w:t xml:space="preserve"> </w:t>
      </w:r>
      <w:proofErr w:type="spellStart"/>
      <w:r w:rsidRPr="003F0726">
        <w:rPr>
          <w:rFonts w:ascii="Arial" w:hAnsi="Arial" w:cs="Arial"/>
          <w:sz w:val="14"/>
          <w:szCs w:val="14"/>
          <w:lang w:val="ru-RU"/>
        </w:rPr>
        <w:t>ValueError</w:t>
      </w:r>
      <w:proofErr w:type="spellEnd"/>
      <w:r w:rsidRPr="003F0726">
        <w:rPr>
          <w:rFonts w:ascii="Arial" w:hAnsi="Arial" w:cs="Arial"/>
          <w:sz w:val="14"/>
          <w:szCs w:val="14"/>
          <w:lang w:val="ru-RU"/>
        </w:rPr>
        <w:t xml:space="preserve"> </w:t>
      </w:r>
      <w:proofErr w:type="spellStart"/>
      <w:r w:rsidRPr="003F0726">
        <w:rPr>
          <w:rFonts w:ascii="Arial" w:hAnsi="Arial" w:cs="Arial"/>
          <w:sz w:val="14"/>
          <w:szCs w:val="14"/>
          <w:lang w:val="ru-RU"/>
        </w:rPr>
        <w:t>as</w:t>
      </w:r>
      <w:proofErr w:type="spellEnd"/>
      <w:r w:rsidRPr="003F0726">
        <w:rPr>
          <w:rFonts w:ascii="Arial" w:hAnsi="Arial" w:cs="Arial"/>
          <w:sz w:val="14"/>
          <w:szCs w:val="14"/>
          <w:lang w:val="ru-RU"/>
        </w:rPr>
        <w:t xml:space="preserve"> e:</w:t>
      </w:r>
    </w:p>
    <w:p w14:paraId="5E92C0AC" w14:textId="71A73E49" w:rsidR="003F0726" w:rsidRDefault="003F0726" w:rsidP="003F0726">
      <w:pPr>
        <w:rPr>
          <w:lang w:val="ru-RU"/>
        </w:rPr>
      </w:pPr>
      <w:r w:rsidRPr="003F0726">
        <w:rPr>
          <w:rFonts w:ascii="Arial" w:hAnsi="Arial" w:cs="Arial"/>
          <w:sz w:val="14"/>
          <w:szCs w:val="14"/>
          <w:lang w:val="ru-RU"/>
        </w:rPr>
        <w:t xml:space="preserve">        </w:t>
      </w:r>
      <w:proofErr w:type="spellStart"/>
      <w:r w:rsidRPr="003F0726">
        <w:rPr>
          <w:rFonts w:ascii="Arial" w:hAnsi="Arial" w:cs="Arial"/>
          <w:sz w:val="14"/>
          <w:szCs w:val="14"/>
          <w:lang w:val="ru-RU"/>
        </w:rPr>
        <w:t>print</w:t>
      </w:r>
      <w:proofErr w:type="spellEnd"/>
      <w:r w:rsidRPr="003F0726">
        <w:rPr>
          <w:rFonts w:ascii="Arial" w:hAnsi="Arial" w:cs="Arial"/>
          <w:sz w:val="14"/>
          <w:szCs w:val="14"/>
          <w:lang w:val="ru-RU"/>
        </w:rPr>
        <w:t xml:space="preserve">(e) </w:t>
      </w:r>
    </w:p>
    <w:p w14:paraId="380D5A8D" w14:textId="73579994" w:rsidR="003F0726" w:rsidRDefault="003F0726" w:rsidP="003F0726">
      <w:pPr>
        <w:rPr>
          <w:lang w:val="ru-RU"/>
        </w:rPr>
      </w:pPr>
    </w:p>
    <w:p w14:paraId="37AE5BC2" w14:textId="77777777" w:rsidR="003F0726" w:rsidRDefault="003F0726" w:rsidP="003F0726">
      <w:pPr>
        <w:keepNext/>
        <w:jc w:val="center"/>
      </w:pPr>
      <w:r>
        <w:rPr>
          <w:noProof/>
        </w:rPr>
        <w:drawing>
          <wp:inline distT="0" distB="0" distL="0" distR="0" wp14:anchorId="2D1876C2" wp14:editId="1E90AC0C">
            <wp:extent cx="4410075" cy="1876425"/>
            <wp:effectExtent l="0" t="0" r="9525" b="9525"/>
            <wp:docPr id="24" name="Рисунок 24" descr="P344#y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P344#yIS1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BB21D" w14:textId="5F83E52A" w:rsidR="003F0726" w:rsidRPr="00B414BB" w:rsidRDefault="003F0726" w:rsidP="003F0726">
      <w:pPr>
        <w:pStyle w:val="af8"/>
        <w:jc w:val="center"/>
        <w:rPr>
          <w:lang w:val="ru-RU"/>
        </w:rPr>
      </w:pPr>
      <w:r w:rsidRPr="00AB690E">
        <w:rPr>
          <w:lang w:val="ru-RU"/>
        </w:rPr>
        <w:t xml:space="preserve">Рисунок </w:t>
      </w:r>
      <w:r>
        <w:fldChar w:fldCharType="begin" w:fldLock="1"/>
      </w:r>
      <w:r w:rsidRPr="00AB690E">
        <w:rPr>
          <w:lang w:val="ru-RU"/>
        </w:rPr>
        <w:instrText xml:space="preserve"> </w:instrText>
      </w:r>
      <w:r>
        <w:instrText>STYLEREF</w:instrText>
      </w:r>
      <w:r w:rsidRPr="00AB690E">
        <w:rPr>
          <w:lang w:val="ru-RU"/>
        </w:rPr>
        <w:instrText xml:space="preserve"> 1 \</w:instrText>
      </w:r>
      <w:r>
        <w:instrText>s</w:instrText>
      </w:r>
      <w:r w:rsidRPr="00AB690E">
        <w:rPr>
          <w:lang w:val="ru-RU"/>
        </w:rPr>
        <w:instrText xml:space="preserve"> </w:instrText>
      </w:r>
      <w:r>
        <w:fldChar w:fldCharType="separate"/>
      </w:r>
      <w:r w:rsidRPr="00AB690E">
        <w:rPr>
          <w:noProof/>
          <w:lang w:val="ru-RU"/>
        </w:rPr>
        <w:t>3</w:t>
      </w:r>
      <w:r>
        <w:fldChar w:fldCharType="end"/>
      </w:r>
      <w:r w:rsidRPr="00AB690E">
        <w:rPr>
          <w:lang w:val="ru-RU"/>
        </w:rPr>
        <w:noBreakHyphen/>
      </w:r>
      <w:r>
        <w:fldChar w:fldCharType="begin"/>
      </w:r>
      <w:r w:rsidRPr="00AB690E">
        <w:rPr>
          <w:lang w:val="ru-RU"/>
        </w:rPr>
        <w:instrText xml:space="preserve"> </w:instrText>
      </w:r>
      <w:r>
        <w:instrText>SEQ</w:instrText>
      </w:r>
      <w:r w:rsidRPr="00AB690E">
        <w:rPr>
          <w:lang w:val="ru-RU"/>
        </w:rPr>
        <w:instrText xml:space="preserve"> Рисунок \* </w:instrText>
      </w:r>
      <w:r>
        <w:instrText>ARABIC</w:instrText>
      </w:r>
      <w:r w:rsidRPr="00AB690E">
        <w:rPr>
          <w:lang w:val="ru-RU"/>
        </w:rPr>
        <w:instrText xml:space="preserve"> \</w:instrText>
      </w:r>
      <w:r>
        <w:instrText>s</w:instrText>
      </w:r>
      <w:r w:rsidRPr="00AB690E">
        <w:rPr>
          <w:lang w:val="ru-RU"/>
        </w:rPr>
        <w:instrText xml:space="preserve"> 1 </w:instrText>
      </w:r>
      <w:r>
        <w:fldChar w:fldCharType="separate"/>
      </w:r>
      <w:r w:rsidR="001E6DA8" w:rsidRPr="00AB690E">
        <w:rPr>
          <w:noProof/>
          <w:lang w:val="ru-RU"/>
        </w:rPr>
        <w:t>2</w:t>
      </w:r>
      <w:r>
        <w:fldChar w:fldCharType="end"/>
      </w:r>
      <w:r>
        <w:rPr>
          <w:lang w:val="ru-RU"/>
        </w:rPr>
        <w:t xml:space="preserve"> Поиск корней уравнения</w:t>
      </w:r>
    </w:p>
    <w:p w14:paraId="6144B46B" w14:textId="70332B6D" w:rsidR="00017C2A" w:rsidRPr="00B414BB" w:rsidRDefault="00017C2A" w:rsidP="00017C2A">
      <w:pPr>
        <w:pStyle w:val="1"/>
        <w:numPr>
          <w:ilvl w:val="0"/>
          <w:numId w:val="0"/>
        </w:numPr>
        <w:ind w:left="432" w:hanging="432"/>
        <w:rPr>
          <w:lang w:val="ru-RU"/>
        </w:rPr>
      </w:pPr>
      <w:bookmarkStart w:id="17" w:name="_Toc296011499"/>
      <w:bookmarkStart w:id="18" w:name="_Toc169268619"/>
      <w:r w:rsidRPr="00B414BB">
        <w:rPr>
          <w:lang w:val="ru-RU"/>
        </w:rPr>
        <w:t>Заключение.</w:t>
      </w:r>
      <w:bookmarkEnd w:id="17"/>
      <w:bookmarkEnd w:id="18"/>
    </w:p>
    <w:p w14:paraId="23CA5540" w14:textId="45CC0DA4" w:rsidR="001B29A3" w:rsidRPr="00400D88" w:rsidRDefault="001B29A3" w:rsidP="001B29A3">
      <w:pPr>
        <w:spacing w:line="360" w:lineRule="auto"/>
        <w:ind w:firstLine="720"/>
        <w:rPr>
          <w:sz w:val="26"/>
          <w:szCs w:val="26"/>
        </w:rPr>
      </w:pPr>
      <w:r w:rsidRPr="00B414BB">
        <w:rPr>
          <w:sz w:val="26"/>
          <w:szCs w:val="26"/>
          <w:lang w:val="ru-RU"/>
        </w:rPr>
        <w:t>В данной работе был показан</w:t>
      </w:r>
      <w:r w:rsidR="00194EFC" w:rsidRPr="00B414BB">
        <w:rPr>
          <w:sz w:val="26"/>
          <w:szCs w:val="26"/>
          <w:lang w:val="ru-RU"/>
        </w:rPr>
        <w:t>ы</w:t>
      </w:r>
      <w:r w:rsidRPr="00B414BB">
        <w:rPr>
          <w:sz w:val="26"/>
          <w:szCs w:val="26"/>
          <w:lang w:val="ru-RU"/>
        </w:rPr>
        <w:t xml:space="preserve"> </w:t>
      </w:r>
      <w:r w:rsidR="00400D88">
        <w:rPr>
          <w:sz w:val="26"/>
          <w:szCs w:val="26"/>
          <w:lang w:val="ru-RU"/>
        </w:rPr>
        <w:t>операции с комплексными числами и методы поиска корней уравнения</w:t>
      </w:r>
    </w:p>
    <w:p w14:paraId="0E4F6DFD" w14:textId="1CC086E0" w:rsidR="00B1138C" w:rsidRPr="003F0726" w:rsidRDefault="00B1138C" w:rsidP="003F0726">
      <w:pPr>
        <w:rPr>
          <w:rFonts w:ascii="Arial" w:hAnsi="Arial" w:cs="Arial"/>
          <w:kern w:val="1"/>
          <w:sz w:val="26"/>
          <w:szCs w:val="26"/>
          <w:lang w:val="ru-RU"/>
        </w:rPr>
      </w:pPr>
    </w:p>
    <w:p w14:paraId="183B466C" w14:textId="77777777" w:rsidR="00B1138C" w:rsidRPr="00426FD7" w:rsidRDefault="00B1138C">
      <w:pPr>
        <w:jc w:val="both"/>
        <w:rPr>
          <w:rFonts w:cs="Arial"/>
          <w:bCs/>
          <w:kern w:val="1"/>
          <w:sz w:val="26"/>
          <w:szCs w:val="26"/>
          <w:lang w:val="ru-RU"/>
        </w:rPr>
      </w:pPr>
    </w:p>
    <w:p w14:paraId="350969F6" w14:textId="77777777" w:rsidR="00B1138C" w:rsidRPr="00426FD7" w:rsidRDefault="00B1138C">
      <w:pPr>
        <w:spacing w:line="360" w:lineRule="auto"/>
        <w:jc w:val="both"/>
        <w:rPr>
          <w:lang w:val="ru-RU"/>
        </w:rPr>
      </w:pPr>
    </w:p>
    <w:sectPr w:rsidR="00B1138C" w:rsidRPr="00426FD7" w:rsidSect="00AB2E01">
      <w:type w:val="continuous"/>
      <w:pgSz w:w="11906" w:h="16838"/>
      <w:pgMar w:top="1440" w:right="1440" w:bottom="1440" w:left="179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4CF61E" w14:textId="77777777" w:rsidR="00B07E06" w:rsidRDefault="00B07E06">
      <w:r>
        <w:separator/>
      </w:r>
    </w:p>
  </w:endnote>
  <w:endnote w:type="continuationSeparator" w:id="0">
    <w:p w14:paraId="36D12D87" w14:textId="77777777" w:rsidR="00B07E06" w:rsidRDefault="00B07E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ndale Sans UI">
    <w:altName w:val="Arial Unicode MS"/>
    <w:charset w:val="00"/>
    <w:family w:val="auto"/>
    <w:pitch w:val="variable"/>
  </w:font>
  <w:font w:name="Lucidasans">
    <w:altName w:val="Times New Roman"/>
    <w:charset w:val="00"/>
    <w:family w:val="auto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756FC1" w14:textId="77777777" w:rsidR="00B1138C" w:rsidRDefault="00B1138C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7D43DE" w14:textId="77777777" w:rsidR="00B1138C" w:rsidRDefault="00B1138C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655673" w14:textId="77777777" w:rsidR="00B1138C" w:rsidRDefault="00B1138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3F546E" w14:textId="77777777" w:rsidR="00B07E06" w:rsidRDefault="00B07E06">
      <w:r>
        <w:separator/>
      </w:r>
    </w:p>
  </w:footnote>
  <w:footnote w:type="continuationSeparator" w:id="0">
    <w:p w14:paraId="579EFCA1" w14:textId="77777777" w:rsidR="00B07E06" w:rsidRDefault="00B07E0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29AEC7" w14:textId="77777777" w:rsidR="00B1138C" w:rsidRDefault="00B1138C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0AF261" w14:textId="77777777" w:rsidR="00B1138C" w:rsidRDefault="00525031">
    <w:pPr>
      <w:pStyle w:val="af0"/>
    </w:pPr>
    <w:r>
      <w:rPr>
        <w:noProof/>
        <w:lang w:val="ru-RU" w:eastAsia="ru-RU"/>
      </w:rPr>
      <mc:AlternateContent>
        <mc:Choice Requires="wps">
          <w:drawing>
            <wp:anchor distT="0" distB="0" distL="0" distR="0" simplePos="0" relativeHeight="251657728" behindDoc="0" locked="0" layoutInCell="1" allowOverlap="1" wp14:anchorId="6B12816F" wp14:editId="3FFC7B1B">
              <wp:simplePos x="0" y="0"/>
              <wp:positionH relativeFrom="margin">
                <wp:align>center</wp:align>
              </wp:positionH>
              <wp:positionV relativeFrom="paragraph">
                <wp:posOffset>635</wp:posOffset>
              </wp:positionV>
              <wp:extent cx="152400" cy="174625"/>
              <wp:effectExtent l="0" t="0" r="0" b="0"/>
              <wp:wrapSquare wrapText="largest"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2400" cy="17462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0B9758" w14:textId="77777777" w:rsidR="00B1138C" w:rsidRDefault="00AB2E01">
                          <w:pPr>
                            <w:pStyle w:val="af0"/>
                          </w:pPr>
                          <w:r>
                            <w:rPr>
                              <w:rStyle w:val="a6"/>
                            </w:rPr>
                            <w:fldChar w:fldCharType="begin"/>
                          </w:r>
                          <w:r w:rsidR="00B1138C">
                            <w:rPr>
                              <w:rStyle w:val="a6"/>
                            </w:rPr>
                            <w:instrText xml:space="preserve"> PAGE </w:instrText>
                          </w:r>
                          <w:r>
                            <w:rPr>
                              <w:rStyle w:val="a6"/>
                            </w:rPr>
                            <w:fldChar w:fldCharType="separate"/>
                          </w:r>
                          <w:r w:rsidR="00DD05B2">
                            <w:rPr>
                              <w:rStyle w:val="a6"/>
                              <w:noProof/>
                            </w:rPr>
                            <w:t>20</w:t>
                          </w:r>
                          <w:r>
                            <w:rPr>
                              <w:rStyle w:val="a6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B12816F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0;margin-top:.05pt;width:12pt;height:13.75pt;z-index:251657728;visibility:visible;mso-wrap-style:square;mso-width-percent:0;mso-height-percent:0;mso-wrap-distance-left:0;mso-wrap-distance-top:0;mso-wrap-distance-right:0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" stroked="f">
              <v:fill opacity="0"/>
              <v:textbox inset="0,0,0,0">
                <w:txbxContent>
                  <w:p w14:paraId="540B9758" w14:textId="77777777" w:rsidR="00B1138C" w:rsidRDefault="00AB2E01">
                    <w:pPr>
                      <w:pStyle w:val="af0"/>
                    </w:pPr>
                    <w:r>
                      <w:rPr>
                        <w:rStyle w:val="a6"/>
                      </w:rPr>
                      <w:fldChar w:fldCharType="begin"/>
                    </w:r>
                    <w:r w:rsidR="00B1138C">
                      <w:rPr>
                        <w:rStyle w:val="a6"/>
                      </w:rPr>
                      <w:instrText xml:space="preserve"> PAGE </w:instrText>
                    </w:r>
                    <w:r>
                      <w:rPr>
                        <w:rStyle w:val="a6"/>
                      </w:rPr>
                      <w:fldChar w:fldCharType="separate"/>
                    </w:r>
                    <w:r w:rsidR="00DD05B2">
                      <w:rPr>
                        <w:rStyle w:val="a6"/>
                        <w:noProof/>
                      </w:rPr>
                      <w:t>20</w:t>
                    </w:r>
                    <w:r>
                      <w:rPr>
                        <w:rStyle w:val="a6"/>
                      </w:rPr>
                      <w:fldChar w:fldCharType="end"/>
                    </w:r>
                  </w:p>
                </w:txbxContent>
              </v:textbox>
              <w10:wrap type="square" side="largest" anchorx="margin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CC1D9A" w14:textId="77777777" w:rsidR="00B1138C" w:rsidRDefault="00B1138C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81CAC2EE"/>
    <w:lvl w:ilvl="0">
      <w:start w:val="1"/>
      <w:numFmt w:val="decimal"/>
      <w:pStyle w:val="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53C4F9EA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5352F1D6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0ACA4708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D76ADDE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564E08C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35067CE6"/>
    <w:lvl w:ilvl="0">
      <w:start w:val="1"/>
      <w:numFmt w:val="bullet"/>
      <w:pStyle w:val="30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BEC88C4"/>
    <w:lvl w:ilvl="0">
      <w:start w:val="1"/>
      <w:numFmt w:val="bullet"/>
      <w:pStyle w:val="20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81E811AA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C4C4CE6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00001"/>
    <w:multiLevelType w:val="multilevel"/>
    <w:tmpl w:val="00000001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1" w15:restartNumberingAfterBreak="0">
    <w:nsid w:val="00000002"/>
    <w:multiLevelType w:val="singleLevel"/>
    <w:tmpl w:val="00000002"/>
    <w:name w:val="WW8Num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2" w15:restartNumberingAfterBreak="0">
    <w:nsid w:val="00000003"/>
    <w:multiLevelType w:val="singleLevel"/>
    <w:tmpl w:val="00000003"/>
    <w:name w:val="WW8Num19"/>
    <w:lvl w:ilvl="0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/>
      </w:rPr>
    </w:lvl>
  </w:abstractNum>
  <w:abstractNum w:abstractNumId="13" w15:restartNumberingAfterBreak="0">
    <w:nsid w:val="11DC53A2"/>
    <w:multiLevelType w:val="multilevel"/>
    <w:tmpl w:val="00000001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4" w15:restartNumberingAfterBreak="0">
    <w:nsid w:val="12C25033"/>
    <w:multiLevelType w:val="multilevel"/>
    <w:tmpl w:val="6FC07B5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5" w15:restartNumberingAfterBreak="0">
    <w:nsid w:val="1995167A"/>
    <w:multiLevelType w:val="multilevel"/>
    <w:tmpl w:val="D4EE3A56"/>
    <w:lvl w:ilvl="0">
      <w:start w:val="1"/>
      <w:numFmt w:val="decimal"/>
      <w:pStyle w:val="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1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1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1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1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6" w15:restartNumberingAfterBreak="0">
    <w:nsid w:val="424A4482"/>
    <w:multiLevelType w:val="multilevel"/>
    <w:tmpl w:val="D742BB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47671D7"/>
    <w:multiLevelType w:val="hybridMultilevel"/>
    <w:tmpl w:val="AEC6613C"/>
    <w:lvl w:ilvl="0" w:tplc="F65A8E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3C3026E"/>
    <w:multiLevelType w:val="multilevel"/>
    <w:tmpl w:val="DA22D89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11"/>
  </w:num>
  <w:num w:numId="3">
    <w:abstractNumId w:val="12"/>
  </w:num>
  <w:num w:numId="4">
    <w:abstractNumId w:val="17"/>
  </w:num>
  <w:num w:numId="5">
    <w:abstractNumId w:val="13"/>
  </w:num>
  <w:num w:numId="6">
    <w:abstractNumId w:val="14"/>
  </w:num>
  <w:num w:numId="7">
    <w:abstractNumId w:val="18"/>
  </w:num>
  <w:num w:numId="8">
    <w:abstractNumId w:val="15"/>
  </w:num>
  <w:num w:numId="9">
    <w:abstractNumId w:val="16"/>
  </w:num>
  <w:num w:numId="10">
    <w:abstractNumId w:val="9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8"/>
  </w:num>
  <w:num w:numId="16">
    <w:abstractNumId w:val="3"/>
  </w:num>
  <w:num w:numId="17">
    <w:abstractNumId w:val="2"/>
  </w:num>
  <w:num w:numId="18">
    <w:abstractNumId w:val="1"/>
  </w:num>
  <w:num w:numId="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isplayBackgroundShape/>
  <w:embedSystemFonts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efaultTableStyle w:val="a1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6A5F"/>
    <w:rsid w:val="00017C2A"/>
    <w:rsid w:val="000F45CA"/>
    <w:rsid w:val="00112795"/>
    <w:rsid w:val="00146E75"/>
    <w:rsid w:val="001815CF"/>
    <w:rsid w:val="00194EFC"/>
    <w:rsid w:val="001B29A3"/>
    <w:rsid w:val="001E6DA8"/>
    <w:rsid w:val="001E73F7"/>
    <w:rsid w:val="00356A5F"/>
    <w:rsid w:val="00363A6F"/>
    <w:rsid w:val="003916D2"/>
    <w:rsid w:val="003C6B63"/>
    <w:rsid w:val="003D2033"/>
    <w:rsid w:val="003E3FB3"/>
    <w:rsid w:val="003F0726"/>
    <w:rsid w:val="00400D88"/>
    <w:rsid w:val="0041718F"/>
    <w:rsid w:val="00426FD7"/>
    <w:rsid w:val="00480DB3"/>
    <w:rsid w:val="00484960"/>
    <w:rsid w:val="004C423D"/>
    <w:rsid w:val="00525031"/>
    <w:rsid w:val="00564650"/>
    <w:rsid w:val="005D7674"/>
    <w:rsid w:val="005E4ACB"/>
    <w:rsid w:val="00622A87"/>
    <w:rsid w:val="00673E78"/>
    <w:rsid w:val="006A3CC7"/>
    <w:rsid w:val="006C01B6"/>
    <w:rsid w:val="00786114"/>
    <w:rsid w:val="007A2410"/>
    <w:rsid w:val="007B2FA8"/>
    <w:rsid w:val="00817582"/>
    <w:rsid w:val="0084760E"/>
    <w:rsid w:val="008C765C"/>
    <w:rsid w:val="00934095"/>
    <w:rsid w:val="00943AF9"/>
    <w:rsid w:val="0094496B"/>
    <w:rsid w:val="009943F2"/>
    <w:rsid w:val="009A7919"/>
    <w:rsid w:val="00A156D2"/>
    <w:rsid w:val="00A30F57"/>
    <w:rsid w:val="00A35936"/>
    <w:rsid w:val="00A870A2"/>
    <w:rsid w:val="00AB2E01"/>
    <w:rsid w:val="00AB345A"/>
    <w:rsid w:val="00AB690E"/>
    <w:rsid w:val="00B07E06"/>
    <w:rsid w:val="00B1138C"/>
    <w:rsid w:val="00B3479D"/>
    <w:rsid w:val="00B414BB"/>
    <w:rsid w:val="00B74CC9"/>
    <w:rsid w:val="00B85B82"/>
    <w:rsid w:val="00B97A53"/>
    <w:rsid w:val="00BA3A58"/>
    <w:rsid w:val="00BF498D"/>
    <w:rsid w:val="00C32F61"/>
    <w:rsid w:val="00C55FD7"/>
    <w:rsid w:val="00CA23FF"/>
    <w:rsid w:val="00CD24AD"/>
    <w:rsid w:val="00DB7C06"/>
    <w:rsid w:val="00DD05B2"/>
    <w:rsid w:val="00E572FD"/>
    <w:rsid w:val="00E61B40"/>
    <w:rsid w:val="00EC5F63"/>
    <w:rsid w:val="00EF4F86"/>
    <w:rsid w:val="00FC3DBF"/>
    <w:rsid w:val="00FC58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4CF5BD81"/>
  <w15:docId w15:val="{E9A584B3-9428-499D-924C-39292B4062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AB2E01"/>
    <w:pPr>
      <w:suppressAutoHyphens/>
    </w:pPr>
    <w:rPr>
      <w:sz w:val="24"/>
      <w:szCs w:val="24"/>
      <w:lang w:val="en-US" w:eastAsia="ar-SA"/>
    </w:rPr>
  </w:style>
  <w:style w:type="paragraph" w:styleId="1">
    <w:name w:val="heading 1"/>
    <w:basedOn w:val="a1"/>
    <w:next w:val="a1"/>
    <w:qFormat/>
    <w:rsid w:val="00AB2E01"/>
    <w:pPr>
      <w:keepNext/>
      <w:numPr>
        <w:numId w:val="8"/>
      </w:numPr>
      <w:spacing w:before="240" w:after="60"/>
      <w:outlineLvl w:val="0"/>
    </w:pPr>
    <w:rPr>
      <w:rFonts w:ascii="Arial" w:hAnsi="Arial" w:cs="Arial"/>
      <w:b/>
      <w:bCs/>
      <w:kern w:val="1"/>
      <w:sz w:val="32"/>
      <w:szCs w:val="32"/>
    </w:rPr>
  </w:style>
  <w:style w:type="paragraph" w:styleId="21">
    <w:name w:val="heading 2"/>
    <w:basedOn w:val="a1"/>
    <w:next w:val="a1"/>
    <w:qFormat/>
    <w:rsid w:val="00AB2E01"/>
    <w:pPr>
      <w:keepNext/>
      <w:numPr>
        <w:ilvl w:val="1"/>
        <w:numId w:val="8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1">
    <w:name w:val="heading 3"/>
    <w:basedOn w:val="a1"/>
    <w:next w:val="a1"/>
    <w:qFormat/>
    <w:rsid w:val="00AB2E01"/>
    <w:pPr>
      <w:keepNext/>
      <w:numPr>
        <w:ilvl w:val="2"/>
        <w:numId w:val="8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1">
    <w:name w:val="heading 4"/>
    <w:basedOn w:val="a1"/>
    <w:next w:val="a1"/>
    <w:qFormat/>
    <w:rsid w:val="00AB2E01"/>
    <w:pPr>
      <w:keepNext/>
      <w:numPr>
        <w:ilvl w:val="3"/>
        <w:numId w:val="8"/>
      </w:numPr>
      <w:spacing w:before="240" w:after="60"/>
      <w:outlineLvl w:val="3"/>
    </w:pPr>
    <w:rPr>
      <w:b/>
      <w:bCs/>
      <w:sz w:val="28"/>
      <w:szCs w:val="28"/>
    </w:rPr>
  </w:style>
  <w:style w:type="paragraph" w:styleId="51">
    <w:name w:val="heading 5"/>
    <w:basedOn w:val="a1"/>
    <w:next w:val="a1"/>
    <w:qFormat/>
    <w:rsid w:val="00AB2E01"/>
    <w:pPr>
      <w:numPr>
        <w:ilvl w:val="4"/>
        <w:numId w:val="8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1"/>
    <w:next w:val="a1"/>
    <w:qFormat/>
    <w:rsid w:val="00AB2E01"/>
    <w:pPr>
      <w:numPr>
        <w:ilvl w:val="5"/>
        <w:numId w:val="8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1"/>
    <w:next w:val="a1"/>
    <w:qFormat/>
    <w:rsid w:val="00AB2E01"/>
    <w:pPr>
      <w:numPr>
        <w:ilvl w:val="6"/>
        <w:numId w:val="8"/>
      </w:numPr>
      <w:spacing w:before="240" w:after="60"/>
      <w:outlineLvl w:val="6"/>
    </w:pPr>
  </w:style>
  <w:style w:type="paragraph" w:styleId="8">
    <w:name w:val="heading 8"/>
    <w:basedOn w:val="a1"/>
    <w:next w:val="a1"/>
    <w:qFormat/>
    <w:rsid w:val="00AB2E01"/>
    <w:pPr>
      <w:numPr>
        <w:ilvl w:val="7"/>
        <w:numId w:val="8"/>
      </w:numPr>
      <w:spacing w:before="240" w:after="60"/>
      <w:outlineLvl w:val="7"/>
    </w:pPr>
    <w:rPr>
      <w:i/>
      <w:iCs/>
    </w:rPr>
  </w:style>
  <w:style w:type="paragraph" w:styleId="9">
    <w:name w:val="heading 9"/>
    <w:basedOn w:val="a1"/>
    <w:next w:val="a1"/>
    <w:qFormat/>
    <w:rsid w:val="00AB2E01"/>
    <w:pPr>
      <w:numPr>
        <w:ilvl w:val="8"/>
        <w:numId w:val="8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WW8Num5z0">
    <w:name w:val="WW8Num5z0"/>
    <w:rsid w:val="00AB2E01"/>
    <w:rPr>
      <w:rFonts w:ascii="Symbol" w:hAnsi="Symbol"/>
    </w:rPr>
  </w:style>
  <w:style w:type="character" w:customStyle="1" w:styleId="WW8Num6z0">
    <w:name w:val="WW8Num6z0"/>
    <w:rsid w:val="00AB2E01"/>
    <w:rPr>
      <w:rFonts w:ascii="Times New Roman" w:eastAsia="Times New Roman" w:hAnsi="Times New Roman" w:cs="Times New Roman"/>
    </w:rPr>
  </w:style>
  <w:style w:type="character" w:customStyle="1" w:styleId="WW8Num7z0">
    <w:name w:val="WW8Num7z0"/>
    <w:rsid w:val="00AB2E01"/>
    <w:rPr>
      <w:rFonts w:ascii="Symbol" w:hAnsi="Symbol"/>
    </w:rPr>
  </w:style>
  <w:style w:type="character" w:customStyle="1" w:styleId="WW8Num8z0">
    <w:name w:val="WW8Num8z0"/>
    <w:rsid w:val="00AB2E01"/>
    <w:rPr>
      <w:rFonts w:ascii="Symbol" w:hAnsi="Symbol"/>
    </w:rPr>
  </w:style>
  <w:style w:type="character" w:customStyle="1" w:styleId="WW8Num10z0">
    <w:name w:val="WW8Num10z0"/>
    <w:rsid w:val="00AB2E01"/>
    <w:rPr>
      <w:rFonts w:ascii="Symbol" w:hAnsi="Symbol"/>
    </w:rPr>
  </w:style>
  <w:style w:type="character" w:customStyle="1" w:styleId="WW8Num13z0">
    <w:name w:val="WW8Num13z0"/>
    <w:rsid w:val="00AB2E01"/>
    <w:rPr>
      <w:rFonts w:ascii="Times New Roman" w:hAnsi="Times New Roman"/>
    </w:rPr>
  </w:style>
  <w:style w:type="character" w:customStyle="1" w:styleId="WW8Num19z0">
    <w:name w:val="WW8Num19z0"/>
    <w:rsid w:val="00AB2E01"/>
    <w:rPr>
      <w:rFonts w:ascii="Symbol" w:hAnsi="Symbol"/>
    </w:rPr>
  </w:style>
  <w:style w:type="character" w:customStyle="1" w:styleId="WW8Num19z1">
    <w:name w:val="WW8Num19z1"/>
    <w:rsid w:val="00AB2E01"/>
    <w:rPr>
      <w:rFonts w:ascii="Courier New" w:hAnsi="Courier New" w:cs="Courier New"/>
    </w:rPr>
  </w:style>
  <w:style w:type="character" w:customStyle="1" w:styleId="WW8Num19z2">
    <w:name w:val="WW8Num19z2"/>
    <w:rsid w:val="00AB2E01"/>
    <w:rPr>
      <w:rFonts w:ascii="Wingdings" w:hAnsi="Wingdings"/>
    </w:rPr>
  </w:style>
  <w:style w:type="character" w:customStyle="1" w:styleId="22">
    <w:name w:val="Основной шрифт абзаца2"/>
    <w:rsid w:val="00AB2E01"/>
  </w:style>
  <w:style w:type="character" w:customStyle="1" w:styleId="WW8Num3z0">
    <w:name w:val="WW8Num3z0"/>
    <w:rsid w:val="00AB2E01"/>
    <w:rPr>
      <w:rFonts w:ascii="Wingdings" w:hAnsi="Wingdings"/>
    </w:rPr>
  </w:style>
  <w:style w:type="character" w:customStyle="1" w:styleId="Absatz-Standardschriftart">
    <w:name w:val="Absatz-Standardschriftart"/>
    <w:rsid w:val="00AB2E01"/>
  </w:style>
  <w:style w:type="character" w:customStyle="1" w:styleId="WW-Absatz-Standardschriftart">
    <w:name w:val="WW-Absatz-Standardschriftart"/>
    <w:rsid w:val="00AB2E01"/>
  </w:style>
  <w:style w:type="character" w:customStyle="1" w:styleId="WW8Num1z0">
    <w:name w:val="WW8Num1z0"/>
    <w:rsid w:val="00AB2E01"/>
    <w:rPr>
      <w:rFonts w:ascii="Symbol" w:hAnsi="Symbol"/>
    </w:rPr>
  </w:style>
  <w:style w:type="character" w:customStyle="1" w:styleId="WW8Num2z0">
    <w:name w:val="WW8Num2z0"/>
    <w:rsid w:val="00AB2E01"/>
    <w:rPr>
      <w:rFonts w:ascii="Symbol" w:hAnsi="Symbol"/>
    </w:rPr>
  </w:style>
  <w:style w:type="character" w:customStyle="1" w:styleId="WW8Num2z1">
    <w:name w:val="WW8Num2z1"/>
    <w:rsid w:val="00AB2E01"/>
    <w:rPr>
      <w:rFonts w:ascii="Courier New" w:hAnsi="Courier New" w:cs="Courier New"/>
    </w:rPr>
  </w:style>
  <w:style w:type="character" w:customStyle="1" w:styleId="WW8Num2z2">
    <w:name w:val="WW8Num2z2"/>
    <w:rsid w:val="00AB2E01"/>
    <w:rPr>
      <w:rFonts w:ascii="Wingdings" w:hAnsi="Wingdings"/>
    </w:rPr>
  </w:style>
  <w:style w:type="character" w:customStyle="1" w:styleId="WW8Num3z1">
    <w:name w:val="WW8Num3z1"/>
    <w:rsid w:val="00AB2E01"/>
    <w:rPr>
      <w:rFonts w:ascii="Courier New" w:hAnsi="Courier New" w:cs="Courier New"/>
    </w:rPr>
  </w:style>
  <w:style w:type="character" w:customStyle="1" w:styleId="WW8Num3z3">
    <w:name w:val="WW8Num3z3"/>
    <w:rsid w:val="00AB2E01"/>
    <w:rPr>
      <w:rFonts w:ascii="Symbol" w:hAnsi="Symbol"/>
    </w:rPr>
  </w:style>
  <w:style w:type="character" w:customStyle="1" w:styleId="WW8Num5z1">
    <w:name w:val="WW8Num5z1"/>
    <w:rsid w:val="00AB2E01"/>
    <w:rPr>
      <w:rFonts w:ascii="Courier New" w:hAnsi="Courier New" w:cs="Courier New"/>
    </w:rPr>
  </w:style>
  <w:style w:type="character" w:customStyle="1" w:styleId="WW8Num5z2">
    <w:name w:val="WW8Num5z2"/>
    <w:rsid w:val="00AB2E01"/>
    <w:rPr>
      <w:rFonts w:ascii="Wingdings" w:hAnsi="Wingdings"/>
    </w:rPr>
  </w:style>
  <w:style w:type="character" w:customStyle="1" w:styleId="WW8Num6z1">
    <w:name w:val="WW8Num6z1"/>
    <w:rsid w:val="00AB2E01"/>
    <w:rPr>
      <w:rFonts w:ascii="Courier New" w:hAnsi="Courier New" w:cs="Courier New"/>
    </w:rPr>
  </w:style>
  <w:style w:type="character" w:customStyle="1" w:styleId="WW8Num6z2">
    <w:name w:val="WW8Num6z2"/>
    <w:rsid w:val="00AB2E01"/>
    <w:rPr>
      <w:rFonts w:ascii="Wingdings" w:hAnsi="Wingdings"/>
    </w:rPr>
  </w:style>
  <w:style w:type="character" w:customStyle="1" w:styleId="WW8Num6z3">
    <w:name w:val="WW8Num6z3"/>
    <w:rsid w:val="00AB2E01"/>
    <w:rPr>
      <w:rFonts w:ascii="Symbol" w:hAnsi="Symbol"/>
    </w:rPr>
  </w:style>
  <w:style w:type="character" w:customStyle="1" w:styleId="10">
    <w:name w:val="Основной шрифт абзаца1"/>
    <w:rsid w:val="00AB2E01"/>
  </w:style>
  <w:style w:type="character" w:customStyle="1" w:styleId="11">
    <w:name w:val="Заголовок 1 Знак"/>
    <w:rsid w:val="00AB2E01"/>
    <w:rPr>
      <w:rFonts w:ascii="Arial" w:hAnsi="Arial" w:cs="Arial"/>
      <w:b/>
      <w:bCs/>
      <w:kern w:val="1"/>
      <w:sz w:val="32"/>
      <w:szCs w:val="32"/>
      <w:lang w:val="en-US" w:eastAsia="ar-SA" w:bidi="ar-SA"/>
    </w:rPr>
  </w:style>
  <w:style w:type="character" w:customStyle="1" w:styleId="23">
    <w:name w:val="Заголовок 2 Знак"/>
    <w:rsid w:val="00AB2E01"/>
    <w:rPr>
      <w:rFonts w:ascii="Arial" w:hAnsi="Arial" w:cs="Arial"/>
      <w:b/>
      <w:bCs/>
      <w:i/>
      <w:iCs/>
      <w:sz w:val="28"/>
      <w:szCs w:val="28"/>
      <w:lang w:val="en-US" w:eastAsia="ar-SA" w:bidi="ar-SA"/>
    </w:rPr>
  </w:style>
  <w:style w:type="character" w:styleId="a5">
    <w:name w:val="Hyperlink"/>
    <w:uiPriority w:val="99"/>
    <w:rsid w:val="00AB2E01"/>
    <w:rPr>
      <w:color w:val="0000FF"/>
      <w:u w:val="single"/>
    </w:rPr>
  </w:style>
  <w:style w:type="character" w:styleId="a6">
    <w:name w:val="page number"/>
    <w:basedOn w:val="10"/>
    <w:rsid w:val="00AB2E01"/>
  </w:style>
  <w:style w:type="character" w:customStyle="1" w:styleId="110">
    <w:name w:val="Заголовок 1 Знак1"/>
    <w:rsid w:val="00AB2E01"/>
    <w:rPr>
      <w:rFonts w:ascii="Arial" w:hAnsi="Arial" w:cs="Arial"/>
      <w:b/>
      <w:bCs/>
      <w:kern w:val="1"/>
      <w:sz w:val="32"/>
      <w:szCs w:val="32"/>
      <w:lang w:val="en-US" w:eastAsia="ar-SA" w:bidi="ar-SA"/>
    </w:rPr>
  </w:style>
  <w:style w:type="character" w:customStyle="1" w:styleId="MTEquationSection">
    <w:name w:val="MTEquationSection"/>
    <w:rsid w:val="00AB2E01"/>
    <w:rPr>
      <w:rFonts w:cs="Arial"/>
      <w:bCs/>
      <w:vanish/>
      <w:color w:val="FF0000"/>
      <w:kern w:val="1"/>
      <w:sz w:val="26"/>
      <w:szCs w:val="26"/>
      <w:lang w:val="ru-RU"/>
    </w:rPr>
  </w:style>
  <w:style w:type="paragraph" w:customStyle="1" w:styleId="12">
    <w:name w:val="Заголовок1"/>
    <w:basedOn w:val="a1"/>
    <w:next w:val="a7"/>
    <w:rsid w:val="00AB2E01"/>
    <w:pPr>
      <w:keepNext/>
      <w:spacing w:before="240" w:after="120"/>
    </w:pPr>
    <w:rPr>
      <w:rFonts w:ascii="Arial" w:eastAsia="Andale Sans UI" w:hAnsi="Arial" w:cs="Lucidasans"/>
      <w:sz w:val="28"/>
      <w:szCs w:val="28"/>
    </w:rPr>
  </w:style>
  <w:style w:type="paragraph" w:styleId="a7">
    <w:name w:val="Body Text"/>
    <w:basedOn w:val="a1"/>
    <w:link w:val="a8"/>
    <w:rsid w:val="00AB2E01"/>
    <w:pPr>
      <w:spacing w:after="120"/>
    </w:pPr>
  </w:style>
  <w:style w:type="paragraph" w:styleId="a9">
    <w:name w:val="List"/>
    <w:basedOn w:val="a7"/>
    <w:rsid w:val="00AB2E01"/>
    <w:rPr>
      <w:rFonts w:cs="Lucidasans"/>
    </w:rPr>
  </w:style>
  <w:style w:type="paragraph" w:customStyle="1" w:styleId="24">
    <w:name w:val="Название2"/>
    <w:basedOn w:val="a1"/>
    <w:rsid w:val="00AB2E01"/>
    <w:pPr>
      <w:suppressLineNumbers/>
      <w:spacing w:before="120" w:after="120"/>
    </w:pPr>
    <w:rPr>
      <w:i/>
      <w:iCs/>
    </w:rPr>
  </w:style>
  <w:style w:type="paragraph" w:customStyle="1" w:styleId="25">
    <w:name w:val="Указатель2"/>
    <w:basedOn w:val="a1"/>
    <w:rsid w:val="00AB2E01"/>
    <w:pPr>
      <w:suppressLineNumbers/>
    </w:pPr>
  </w:style>
  <w:style w:type="paragraph" w:customStyle="1" w:styleId="13">
    <w:name w:val="Название1"/>
    <w:basedOn w:val="a1"/>
    <w:rsid w:val="00AB2E01"/>
    <w:pPr>
      <w:suppressLineNumbers/>
      <w:spacing w:before="120" w:after="120"/>
    </w:pPr>
    <w:rPr>
      <w:rFonts w:cs="Lucidasans"/>
      <w:i/>
      <w:iCs/>
    </w:rPr>
  </w:style>
  <w:style w:type="paragraph" w:customStyle="1" w:styleId="14">
    <w:name w:val="Указатель1"/>
    <w:basedOn w:val="a1"/>
    <w:rsid w:val="00AB2E01"/>
    <w:pPr>
      <w:suppressLineNumbers/>
    </w:pPr>
    <w:rPr>
      <w:rFonts w:cs="Lucidasans"/>
    </w:rPr>
  </w:style>
  <w:style w:type="paragraph" w:customStyle="1" w:styleId="210">
    <w:name w:val="Основной текст 21"/>
    <w:basedOn w:val="a1"/>
    <w:rsid w:val="00AB2E01"/>
    <w:pPr>
      <w:spacing w:after="120" w:line="480" w:lineRule="auto"/>
    </w:pPr>
    <w:rPr>
      <w:szCs w:val="20"/>
      <w:lang w:val="ru-RU"/>
    </w:rPr>
  </w:style>
  <w:style w:type="paragraph" w:styleId="aa">
    <w:name w:val="Title"/>
    <w:basedOn w:val="a1"/>
    <w:next w:val="ab"/>
    <w:qFormat/>
    <w:rsid w:val="00AB2E01"/>
    <w:pPr>
      <w:spacing w:line="360" w:lineRule="auto"/>
      <w:ind w:firstLine="567"/>
      <w:jc w:val="center"/>
    </w:pPr>
    <w:rPr>
      <w:b/>
      <w:sz w:val="30"/>
      <w:szCs w:val="20"/>
      <w:lang w:val="ru-RU"/>
    </w:rPr>
  </w:style>
  <w:style w:type="paragraph" w:styleId="ab">
    <w:name w:val="Subtitle"/>
    <w:basedOn w:val="12"/>
    <w:next w:val="a7"/>
    <w:qFormat/>
    <w:rsid w:val="00AB2E01"/>
    <w:pPr>
      <w:jc w:val="center"/>
    </w:pPr>
    <w:rPr>
      <w:i/>
      <w:iCs/>
    </w:rPr>
  </w:style>
  <w:style w:type="paragraph" w:styleId="15">
    <w:name w:val="toc 1"/>
    <w:basedOn w:val="a1"/>
    <w:next w:val="a1"/>
    <w:uiPriority w:val="39"/>
    <w:rsid w:val="00AB2E01"/>
  </w:style>
  <w:style w:type="paragraph" w:styleId="26">
    <w:name w:val="toc 2"/>
    <w:basedOn w:val="a1"/>
    <w:next w:val="a1"/>
    <w:uiPriority w:val="39"/>
    <w:rsid w:val="00AB2E01"/>
    <w:pPr>
      <w:ind w:left="240"/>
    </w:pPr>
  </w:style>
  <w:style w:type="paragraph" w:customStyle="1" w:styleId="16">
    <w:name w:val="Название объекта1"/>
    <w:basedOn w:val="a1"/>
    <w:next w:val="a1"/>
    <w:rsid w:val="00AB2E01"/>
    <w:pPr>
      <w:spacing w:before="120" w:after="120"/>
    </w:pPr>
    <w:rPr>
      <w:b/>
      <w:bCs/>
      <w:sz w:val="20"/>
      <w:szCs w:val="20"/>
      <w:lang w:val="ru-RU"/>
    </w:rPr>
  </w:style>
  <w:style w:type="paragraph" w:styleId="ac">
    <w:name w:val="footer"/>
    <w:basedOn w:val="a1"/>
    <w:rsid w:val="00AB2E01"/>
    <w:pPr>
      <w:tabs>
        <w:tab w:val="center" w:pos="4677"/>
        <w:tab w:val="right" w:pos="9355"/>
      </w:tabs>
    </w:pPr>
  </w:style>
  <w:style w:type="paragraph" w:customStyle="1" w:styleId="17">
    <w:name w:val="Маркированный список1"/>
    <w:basedOn w:val="a1"/>
    <w:rsid w:val="00AB2E01"/>
  </w:style>
  <w:style w:type="paragraph" w:styleId="32">
    <w:name w:val="toc 3"/>
    <w:basedOn w:val="14"/>
    <w:rsid w:val="00AB2E01"/>
    <w:pPr>
      <w:tabs>
        <w:tab w:val="right" w:leader="dot" w:pos="10203"/>
      </w:tabs>
      <w:ind w:left="566"/>
    </w:pPr>
  </w:style>
  <w:style w:type="paragraph" w:styleId="42">
    <w:name w:val="toc 4"/>
    <w:basedOn w:val="14"/>
    <w:rsid w:val="00AB2E01"/>
    <w:pPr>
      <w:tabs>
        <w:tab w:val="right" w:leader="dot" w:pos="10486"/>
      </w:tabs>
      <w:ind w:left="849"/>
    </w:pPr>
  </w:style>
  <w:style w:type="paragraph" w:styleId="52">
    <w:name w:val="toc 5"/>
    <w:basedOn w:val="14"/>
    <w:rsid w:val="00AB2E01"/>
    <w:pPr>
      <w:tabs>
        <w:tab w:val="right" w:leader="dot" w:pos="10769"/>
      </w:tabs>
      <w:ind w:left="1132"/>
    </w:pPr>
  </w:style>
  <w:style w:type="paragraph" w:styleId="60">
    <w:name w:val="toc 6"/>
    <w:basedOn w:val="14"/>
    <w:rsid w:val="00AB2E01"/>
    <w:pPr>
      <w:tabs>
        <w:tab w:val="right" w:leader="dot" w:pos="11052"/>
      </w:tabs>
      <w:ind w:left="1415"/>
    </w:pPr>
  </w:style>
  <w:style w:type="paragraph" w:styleId="70">
    <w:name w:val="toc 7"/>
    <w:basedOn w:val="14"/>
    <w:rsid w:val="00AB2E01"/>
    <w:pPr>
      <w:tabs>
        <w:tab w:val="right" w:leader="dot" w:pos="11335"/>
      </w:tabs>
      <w:ind w:left="1698"/>
    </w:pPr>
  </w:style>
  <w:style w:type="paragraph" w:styleId="80">
    <w:name w:val="toc 8"/>
    <w:basedOn w:val="14"/>
    <w:rsid w:val="00AB2E01"/>
    <w:pPr>
      <w:tabs>
        <w:tab w:val="right" w:leader="dot" w:pos="11618"/>
      </w:tabs>
      <w:ind w:left="1981"/>
    </w:pPr>
  </w:style>
  <w:style w:type="paragraph" w:styleId="90">
    <w:name w:val="toc 9"/>
    <w:basedOn w:val="14"/>
    <w:rsid w:val="00AB2E01"/>
    <w:pPr>
      <w:tabs>
        <w:tab w:val="right" w:leader="dot" w:pos="11901"/>
      </w:tabs>
      <w:ind w:left="2264"/>
    </w:pPr>
  </w:style>
  <w:style w:type="paragraph" w:customStyle="1" w:styleId="100">
    <w:name w:val="Оглавление 10"/>
    <w:basedOn w:val="14"/>
    <w:rsid w:val="00AB2E01"/>
    <w:pPr>
      <w:tabs>
        <w:tab w:val="right" w:leader="dot" w:pos="12184"/>
      </w:tabs>
      <w:ind w:left="2547"/>
    </w:pPr>
  </w:style>
  <w:style w:type="paragraph" w:customStyle="1" w:styleId="ad">
    <w:name w:val="Содержимое таблицы"/>
    <w:basedOn w:val="a1"/>
    <w:rsid w:val="00AB2E01"/>
    <w:pPr>
      <w:suppressLineNumbers/>
    </w:pPr>
  </w:style>
  <w:style w:type="paragraph" w:customStyle="1" w:styleId="ae">
    <w:name w:val="Заголовок таблицы"/>
    <w:basedOn w:val="ad"/>
    <w:rsid w:val="00AB2E01"/>
    <w:pPr>
      <w:jc w:val="center"/>
    </w:pPr>
    <w:rPr>
      <w:b/>
      <w:bCs/>
    </w:rPr>
  </w:style>
  <w:style w:type="paragraph" w:customStyle="1" w:styleId="af">
    <w:name w:val="Содержимое врезки"/>
    <w:basedOn w:val="a7"/>
    <w:rsid w:val="00AB2E01"/>
  </w:style>
  <w:style w:type="paragraph" w:customStyle="1" w:styleId="27">
    <w:name w:val="Название объекта2"/>
    <w:basedOn w:val="a1"/>
    <w:next w:val="a1"/>
    <w:rsid w:val="00AB2E01"/>
    <w:rPr>
      <w:b/>
      <w:bCs/>
      <w:sz w:val="20"/>
      <w:szCs w:val="20"/>
    </w:rPr>
  </w:style>
  <w:style w:type="paragraph" w:customStyle="1" w:styleId="MTDisplayEquation">
    <w:name w:val="MTDisplayEquation"/>
    <w:basedOn w:val="a1"/>
    <w:next w:val="a1"/>
    <w:rsid w:val="00AB2E01"/>
    <w:pPr>
      <w:tabs>
        <w:tab w:val="center" w:pos="4320"/>
        <w:tab w:val="right" w:pos="8660"/>
      </w:tabs>
      <w:spacing w:line="360" w:lineRule="auto"/>
      <w:ind w:firstLine="720"/>
      <w:jc w:val="both"/>
    </w:pPr>
    <w:rPr>
      <w:rFonts w:cs="Arial"/>
      <w:bCs/>
      <w:kern w:val="1"/>
      <w:sz w:val="26"/>
      <w:szCs w:val="26"/>
      <w:lang w:val="ru-RU"/>
    </w:rPr>
  </w:style>
  <w:style w:type="paragraph" w:styleId="af0">
    <w:name w:val="header"/>
    <w:basedOn w:val="a1"/>
    <w:rsid w:val="00AB2E01"/>
    <w:pPr>
      <w:tabs>
        <w:tab w:val="center" w:pos="4677"/>
        <w:tab w:val="right" w:pos="9355"/>
      </w:tabs>
    </w:pPr>
  </w:style>
  <w:style w:type="paragraph" w:styleId="af1">
    <w:name w:val="Normal (Web)"/>
    <w:basedOn w:val="a1"/>
    <w:uiPriority w:val="99"/>
    <w:unhideWhenUsed/>
    <w:rsid w:val="00112795"/>
    <w:pPr>
      <w:suppressAutoHyphens w:val="0"/>
      <w:spacing w:before="100" w:beforeAutospacing="1" w:after="100" w:afterAutospacing="1"/>
    </w:pPr>
    <w:rPr>
      <w:lang w:val="ru-RU" w:eastAsia="ru-RU"/>
    </w:rPr>
  </w:style>
  <w:style w:type="character" w:customStyle="1" w:styleId="apple-converted-space">
    <w:name w:val="apple-converted-space"/>
    <w:rsid w:val="00EF4F86"/>
  </w:style>
  <w:style w:type="paragraph" w:customStyle="1" w:styleId="formula">
    <w:name w:val="formula"/>
    <w:basedOn w:val="a1"/>
    <w:rsid w:val="00EF4F86"/>
    <w:pPr>
      <w:suppressAutoHyphens w:val="0"/>
      <w:spacing w:before="100" w:beforeAutospacing="1" w:after="100" w:afterAutospacing="1"/>
    </w:pPr>
    <w:rPr>
      <w:lang w:val="ru-RU" w:eastAsia="ru-RU"/>
    </w:rPr>
  </w:style>
  <w:style w:type="character" w:customStyle="1" w:styleId="apple-style-span">
    <w:name w:val="apple-style-span"/>
    <w:rsid w:val="00EF4F86"/>
  </w:style>
  <w:style w:type="character" w:styleId="HTML">
    <w:name w:val="HTML Code"/>
    <w:uiPriority w:val="99"/>
    <w:semiHidden/>
    <w:unhideWhenUsed/>
    <w:rsid w:val="00BA3A58"/>
    <w:rPr>
      <w:rFonts w:ascii="Courier New" w:eastAsia="Times New Roman" w:hAnsi="Courier New" w:cs="Courier New"/>
      <w:sz w:val="20"/>
      <w:szCs w:val="20"/>
    </w:rPr>
  </w:style>
  <w:style w:type="paragraph" w:styleId="af2">
    <w:name w:val="Balloon Text"/>
    <w:basedOn w:val="a1"/>
    <w:link w:val="af3"/>
    <w:uiPriority w:val="99"/>
    <w:semiHidden/>
    <w:unhideWhenUsed/>
    <w:rsid w:val="006A3CC7"/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2"/>
    <w:link w:val="af2"/>
    <w:uiPriority w:val="99"/>
    <w:semiHidden/>
    <w:rsid w:val="006A3CC7"/>
    <w:rPr>
      <w:rFonts w:ascii="Tahoma" w:hAnsi="Tahoma" w:cs="Tahoma"/>
      <w:sz w:val="16"/>
      <w:szCs w:val="16"/>
      <w:lang w:val="en-US" w:eastAsia="ar-SA"/>
    </w:rPr>
  </w:style>
  <w:style w:type="character" w:styleId="af4">
    <w:name w:val="Placeholder Text"/>
    <w:basedOn w:val="a2"/>
    <w:uiPriority w:val="99"/>
    <w:semiHidden/>
    <w:rsid w:val="006A3CC7"/>
    <w:rPr>
      <w:color w:val="808080"/>
    </w:rPr>
  </w:style>
  <w:style w:type="character" w:styleId="af5">
    <w:name w:val="Strong"/>
    <w:basedOn w:val="a2"/>
    <w:uiPriority w:val="22"/>
    <w:qFormat/>
    <w:rsid w:val="00146E75"/>
    <w:rPr>
      <w:b/>
      <w:bCs/>
    </w:rPr>
  </w:style>
  <w:style w:type="paragraph" w:styleId="af6">
    <w:name w:val="Document Map"/>
    <w:basedOn w:val="a1"/>
    <w:link w:val="af7"/>
    <w:uiPriority w:val="99"/>
    <w:semiHidden/>
    <w:unhideWhenUsed/>
    <w:rsid w:val="00786114"/>
    <w:rPr>
      <w:rFonts w:ascii="Tahoma" w:hAnsi="Tahoma" w:cs="Tahoma"/>
      <w:sz w:val="16"/>
      <w:szCs w:val="16"/>
    </w:rPr>
  </w:style>
  <w:style w:type="character" w:customStyle="1" w:styleId="af7">
    <w:name w:val="Схема документа Знак"/>
    <w:basedOn w:val="a2"/>
    <w:link w:val="af6"/>
    <w:uiPriority w:val="99"/>
    <w:semiHidden/>
    <w:rsid w:val="00786114"/>
    <w:rPr>
      <w:rFonts w:ascii="Tahoma" w:hAnsi="Tahoma" w:cs="Tahoma"/>
      <w:sz w:val="16"/>
      <w:szCs w:val="16"/>
      <w:lang w:val="en-US" w:eastAsia="ar-SA"/>
    </w:rPr>
  </w:style>
  <w:style w:type="paragraph" w:styleId="af8">
    <w:name w:val="caption"/>
    <w:basedOn w:val="a1"/>
    <w:next w:val="a1"/>
    <w:uiPriority w:val="35"/>
    <w:unhideWhenUsed/>
    <w:qFormat/>
    <w:rsid w:val="00B74CC9"/>
    <w:pPr>
      <w:spacing w:after="200"/>
    </w:pPr>
    <w:rPr>
      <w:i/>
      <w:iCs/>
      <w:color w:val="1F497D" w:themeColor="text2"/>
      <w:sz w:val="18"/>
      <w:szCs w:val="18"/>
    </w:rPr>
  </w:style>
  <w:style w:type="paragraph" w:styleId="af9">
    <w:name w:val="TOC Heading"/>
    <w:basedOn w:val="1"/>
    <w:next w:val="a1"/>
    <w:uiPriority w:val="39"/>
    <w:unhideWhenUsed/>
    <w:qFormat/>
    <w:rsid w:val="003F0726"/>
    <w:pPr>
      <w:keepLines/>
      <w:numPr>
        <w:numId w:val="0"/>
      </w:numPr>
      <w:suppressAutoHyphens w:val="0"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lang w:val="ru-RU" w:eastAsia="ru-RU"/>
    </w:rPr>
  </w:style>
  <w:style w:type="paragraph" w:styleId="afa">
    <w:name w:val="List Paragraph"/>
    <w:basedOn w:val="a1"/>
    <w:uiPriority w:val="34"/>
    <w:qFormat/>
    <w:rsid w:val="001E6DA8"/>
    <w:pPr>
      <w:ind w:left="720"/>
      <w:contextualSpacing/>
    </w:pPr>
  </w:style>
  <w:style w:type="paragraph" w:styleId="HTML0">
    <w:name w:val="HTML Address"/>
    <w:basedOn w:val="a1"/>
    <w:link w:val="HTML1"/>
    <w:uiPriority w:val="99"/>
    <w:semiHidden/>
    <w:unhideWhenUsed/>
    <w:rsid w:val="001E6DA8"/>
    <w:rPr>
      <w:i/>
      <w:iCs/>
    </w:rPr>
  </w:style>
  <w:style w:type="character" w:customStyle="1" w:styleId="HTML1">
    <w:name w:val="Адрес HTML Знак"/>
    <w:basedOn w:val="a2"/>
    <w:link w:val="HTML0"/>
    <w:uiPriority w:val="99"/>
    <w:semiHidden/>
    <w:rsid w:val="001E6DA8"/>
    <w:rPr>
      <w:i/>
      <w:iCs/>
      <w:sz w:val="24"/>
      <w:szCs w:val="24"/>
      <w:lang w:val="en-US" w:eastAsia="ar-SA"/>
    </w:rPr>
  </w:style>
  <w:style w:type="paragraph" w:styleId="afb">
    <w:name w:val="envelope address"/>
    <w:basedOn w:val="a1"/>
    <w:uiPriority w:val="99"/>
    <w:semiHidden/>
    <w:unhideWhenUsed/>
    <w:rsid w:val="001E6DA8"/>
    <w:pPr>
      <w:framePr w:w="7920" w:h="1980" w:hRule="exact" w:hSpace="180" w:wrap="auto" w:hAnchor="page" w:xAlign="center" w:yAlign="bottom"/>
      <w:ind w:left="2880"/>
    </w:pPr>
    <w:rPr>
      <w:rFonts w:asciiTheme="majorHAnsi" w:eastAsiaTheme="majorEastAsia" w:hAnsiTheme="majorHAnsi" w:cstheme="majorBidi"/>
    </w:rPr>
  </w:style>
  <w:style w:type="paragraph" w:styleId="afc">
    <w:name w:val="No Spacing"/>
    <w:uiPriority w:val="1"/>
    <w:qFormat/>
    <w:rsid w:val="001E6DA8"/>
    <w:pPr>
      <w:suppressAutoHyphens/>
    </w:pPr>
    <w:rPr>
      <w:sz w:val="24"/>
      <w:szCs w:val="24"/>
      <w:lang w:val="en-US" w:eastAsia="ar-SA"/>
    </w:rPr>
  </w:style>
  <w:style w:type="paragraph" w:styleId="afd">
    <w:name w:val="Intense Quote"/>
    <w:basedOn w:val="a1"/>
    <w:next w:val="a1"/>
    <w:link w:val="afe"/>
    <w:uiPriority w:val="30"/>
    <w:qFormat/>
    <w:rsid w:val="001E6DA8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e">
    <w:name w:val="Выделенная цитата Знак"/>
    <w:basedOn w:val="a2"/>
    <w:link w:val="afd"/>
    <w:uiPriority w:val="30"/>
    <w:rsid w:val="001E6DA8"/>
    <w:rPr>
      <w:i/>
      <w:iCs/>
      <w:color w:val="4F81BD" w:themeColor="accent1"/>
      <w:sz w:val="24"/>
      <w:szCs w:val="24"/>
      <w:lang w:val="en-US" w:eastAsia="ar-SA"/>
    </w:rPr>
  </w:style>
  <w:style w:type="paragraph" w:styleId="aff">
    <w:name w:val="Date"/>
    <w:basedOn w:val="a1"/>
    <w:next w:val="a1"/>
    <w:link w:val="aff0"/>
    <w:uiPriority w:val="99"/>
    <w:semiHidden/>
    <w:unhideWhenUsed/>
    <w:rsid w:val="001E6DA8"/>
  </w:style>
  <w:style w:type="character" w:customStyle="1" w:styleId="aff0">
    <w:name w:val="Дата Знак"/>
    <w:basedOn w:val="a2"/>
    <w:link w:val="aff"/>
    <w:uiPriority w:val="99"/>
    <w:semiHidden/>
    <w:rsid w:val="001E6DA8"/>
    <w:rPr>
      <w:sz w:val="24"/>
      <w:szCs w:val="24"/>
      <w:lang w:val="en-US" w:eastAsia="ar-SA"/>
    </w:rPr>
  </w:style>
  <w:style w:type="paragraph" w:styleId="aff1">
    <w:name w:val="Note Heading"/>
    <w:basedOn w:val="a1"/>
    <w:next w:val="a1"/>
    <w:link w:val="aff2"/>
    <w:uiPriority w:val="99"/>
    <w:semiHidden/>
    <w:unhideWhenUsed/>
    <w:rsid w:val="001E6DA8"/>
  </w:style>
  <w:style w:type="character" w:customStyle="1" w:styleId="aff2">
    <w:name w:val="Заголовок записки Знак"/>
    <w:basedOn w:val="a2"/>
    <w:link w:val="aff1"/>
    <w:uiPriority w:val="99"/>
    <w:semiHidden/>
    <w:rsid w:val="001E6DA8"/>
    <w:rPr>
      <w:sz w:val="24"/>
      <w:szCs w:val="24"/>
      <w:lang w:val="en-US" w:eastAsia="ar-SA"/>
    </w:rPr>
  </w:style>
  <w:style w:type="paragraph" w:styleId="aff3">
    <w:name w:val="toa heading"/>
    <w:basedOn w:val="a1"/>
    <w:next w:val="a1"/>
    <w:uiPriority w:val="99"/>
    <w:semiHidden/>
    <w:unhideWhenUsed/>
    <w:rsid w:val="001E6DA8"/>
    <w:pPr>
      <w:spacing w:before="120"/>
    </w:pPr>
    <w:rPr>
      <w:rFonts w:asciiTheme="majorHAnsi" w:eastAsiaTheme="majorEastAsia" w:hAnsiTheme="majorHAnsi" w:cstheme="majorBidi"/>
      <w:b/>
      <w:bCs/>
    </w:rPr>
  </w:style>
  <w:style w:type="paragraph" w:styleId="aff4">
    <w:name w:val="Body Text First Indent"/>
    <w:basedOn w:val="a7"/>
    <w:link w:val="aff5"/>
    <w:uiPriority w:val="99"/>
    <w:semiHidden/>
    <w:unhideWhenUsed/>
    <w:rsid w:val="001E6DA8"/>
    <w:pPr>
      <w:spacing w:after="0"/>
      <w:ind w:firstLine="360"/>
    </w:pPr>
  </w:style>
  <w:style w:type="character" w:customStyle="1" w:styleId="a8">
    <w:name w:val="Основной текст Знак"/>
    <w:basedOn w:val="a2"/>
    <w:link w:val="a7"/>
    <w:rsid w:val="001E6DA8"/>
    <w:rPr>
      <w:sz w:val="24"/>
      <w:szCs w:val="24"/>
      <w:lang w:val="en-US" w:eastAsia="ar-SA"/>
    </w:rPr>
  </w:style>
  <w:style w:type="character" w:customStyle="1" w:styleId="aff5">
    <w:name w:val="Красная строка Знак"/>
    <w:basedOn w:val="a8"/>
    <w:link w:val="aff4"/>
    <w:uiPriority w:val="99"/>
    <w:semiHidden/>
    <w:rsid w:val="001E6DA8"/>
    <w:rPr>
      <w:sz w:val="24"/>
      <w:szCs w:val="24"/>
      <w:lang w:val="en-US" w:eastAsia="ar-SA"/>
    </w:rPr>
  </w:style>
  <w:style w:type="paragraph" w:styleId="aff6">
    <w:name w:val="Body Text Indent"/>
    <w:basedOn w:val="a1"/>
    <w:link w:val="aff7"/>
    <w:uiPriority w:val="99"/>
    <w:semiHidden/>
    <w:unhideWhenUsed/>
    <w:rsid w:val="001E6DA8"/>
    <w:pPr>
      <w:spacing w:after="120"/>
      <w:ind w:left="283"/>
    </w:pPr>
  </w:style>
  <w:style w:type="character" w:customStyle="1" w:styleId="aff7">
    <w:name w:val="Основной текст с отступом Знак"/>
    <w:basedOn w:val="a2"/>
    <w:link w:val="aff6"/>
    <w:uiPriority w:val="99"/>
    <w:semiHidden/>
    <w:rsid w:val="001E6DA8"/>
    <w:rPr>
      <w:sz w:val="24"/>
      <w:szCs w:val="24"/>
      <w:lang w:val="en-US" w:eastAsia="ar-SA"/>
    </w:rPr>
  </w:style>
  <w:style w:type="paragraph" w:styleId="28">
    <w:name w:val="Body Text First Indent 2"/>
    <w:basedOn w:val="aff6"/>
    <w:link w:val="29"/>
    <w:uiPriority w:val="99"/>
    <w:semiHidden/>
    <w:unhideWhenUsed/>
    <w:rsid w:val="001E6DA8"/>
    <w:pPr>
      <w:spacing w:after="0"/>
      <w:ind w:left="360" w:firstLine="360"/>
    </w:pPr>
  </w:style>
  <w:style w:type="character" w:customStyle="1" w:styleId="29">
    <w:name w:val="Красная строка 2 Знак"/>
    <w:basedOn w:val="aff7"/>
    <w:link w:val="28"/>
    <w:uiPriority w:val="99"/>
    <w:semiHidden/>
    <w:rsid w:val="001E6DA8"/>
    <w:rPr>
      <w:sz w:val="24"/>
      <w:szCs w:val="24"/>
      <w:lang w:val="en-US" w:eastAsia="ar-SA"/>
    </w:rPr>
  </w:style>
  <w:style w:type="paragraph" w:styleId="a0">
    <w:name w:val="List Bullet"/>
    <w:basedOn w:val="a1"/>
    <w:uiPriority w:val="99"/>
    <w:semiHidden/>
    <w:unhideWhenUsed/>
    <w:rsid w:val="001E6DA8"/>
    <w:pPr>
      <w:numPr>
        <w:numId w:val="10"/>
      </w:numPr>
      <w:contextualSpacing/>
    </w:pPr>
  </w:style>
  <w:style w:type="paragraph" w:styleId="20">
    <w:name w:val="List Bullet 2"/>
    <w:basedOn w:val="a1"/>
    <w:uiPriority w:val="99"/>
    <w:semiHidden/>
    <w:unhideWhenUsed/>
    <w:rsid w:val="001E6DA8"/>
    <w:pPr>
      <w:numPr>
        <w:numId w:val="11"/>
      </w:numPr>
      <w:contextualSpacing/>
    </w:pPr>
  </w:style>
  <w:style w:type="paragraph" w:styleId="30">
    <w:name w:val="List Bullet 3"/>
    <w:basedOn w:val="a1"/>
    <w:uiPriority w:val="99"/>
    <w:semiHidden/>
    <w:unhideWhenUsed/>
    <w:rsid w:val="001E6DA8"/>
    <w:pPr>
      <w:numPr>
        <w:numId w:val="12"/>
      </w:numPr>
      <w:contextualSpacing/>
    </w:pPr>
  </w:style>
  <w:style w:type="paragraph" w:styleId="40">
    <w:name w:val="List Bullet 4"/>
    <w:basedOn w:val="a1"/>
    <w:uiPriority w:val="99"/>
    <w:semiHidden/>
    <w:unhideWhenUsed/>
    <w:rsid w:val="001E6DA8"/>
    <w:pPr>
      <w:numPr>
        <w:numId w:val="13"/>
      </w:numPr>
      <w:contextualSpacing/>
    </w:pPr>
  </w:style>
  <w:style w:type="paragraph" w:styleId="50">
    <w:name w:val="List Bullet 5"/>
    <w:basedOn w:val="a1"/>
    <w:uiPriority w:val="99"/>
    <w:semiHidden/>
    <w:unhideWhenUsed/>
    <w:rsid w:val="001E6DA8"/>
    <w:pPr>
      <w:numPr>
        <w:numId w:val="14"/>
      </w:numPr>
      <w:contextualSpacing/>
    </w:pPr>
  </w:style>
  <w:style w:type="paragraph" w:styleId="a">
    <w:name w:val="List Number"/>
    <w:basedOn w:val="a1"/>
    <w:uiPriority w:val="99"/>
    <w:semiHidden/>
    <w:unhideWhenUsed/>
    <w:rsid w:val="001E6DA8"/>
    <w:pPr>
      <w:numPr>
        <w:numId w:val="15"/>
      </w:numPr>
      <w:contextualSpacing/>
    </w:pPr>
  </w:style>
  <w:style w:type="paragraph" w:styleId="2">
    <w:name w:val="List Number 2"/>
    <w:basedOn w:val="a1"/>
    <w:uiPriority w:val="99"/>
    <w:semiHidden/>
    <w:unhideWhenUsed/>
    <w:rsid w:val="001E6DA8"/>
    <w:pPr>
      <w:numPr>
        <w:numId w:val="16"/>
      </w:numPr>
      <w:contextualSpacing/>
    </w:pPr>
  </w:style>
  <w:style w:type="paragraph" w:styleId="3">
    <w:name w:val="List Number 3"/>
    <w:basedOn w:val="a1"/>
    <w:uiPriority w:val="99"/>
    <w:semiHidden/>
    <w:unhideWhenUsed/>
    <w:rsid w:val="001E6DA8"/>
    <w:pPr>
      <w:numPr>
        <w:numId w:val="17"/>
      </w:numPr>
      <w:contextualSpacing/>
    </w:pPr>
  </w:style>
  <w:style w:type="paragraph" w:styleId="4">
    <w:name w:val="List Number 4"/>
    <w:basedOn w:val="a1"/>
    <w:uiPriority w:val="99"/>
    <w:semiHidden/>
    <w:unhideWhenUsed/>
    <w:rsid w:val="001E6DA8"/>
    <w:pPr>
      <w:numPr>
        <w:numId w:val="18"/>
      </w:numPr>
      <w:contextualSpacing/>
    </w:pPr>
  </w:style>
  <w:style w:type="paragraph" w:styleId="5">
    <w:name w:val="List Number 5"/>
    <w:basedOn w:val="a1"/>
    <w:uiPriority w:val="99"/>
    <w:semiHidden/>
    <w:unhideWhenUsed/>
    <w:rsid w:val="001E6DA8"/>
    <w:pPr>
      <w:numPr>
        <w:numId w:val="19"/>
      </w:numPr>
      <w:contextualSpacing/>
    </w:pPr>
  </w:style>
  <w:style w:type="paragraph" w:styleId="2a">
    <w:name w:val="envelope return"/>
    <w:basedOn w:val="a1"/>
    <w:uiPriority w:val="99"/>
    <w:semiHidden/>
    <w:unhideWhenUsed/>
    <w:rsid w:val="001E6DA8"/>
    <w:rPr>
      <w:rFonts w:asciiTheme="majorHAnsi" w:eastAsiaTheme="majorEastAsia" w:hAnsiTheme="majorHAnsi" w:cstheme="majorBidi"/>
      <w:sz w:val="20"/>
      <w:szCs w:val="20"/>
    </w:rPr>
  </w:style>
  <w:style w:type="paragraph" w:styleId="aff8">
    <w:name w:val="Normal Indent"/>
    <w:basedOn w:val="a1"/>
    <w:uiPriority w:val="99"/>
    <w:semiHidden/>
    <w:unhideWhenUsed/>
    <w:rsid w:val="001E6DA8"/>
    <w:pPr>
      <w:ind w:left="708"/>
    </w:pPr>
  </w:style>
  <w:style w:type="paragraph" w:styleId="2b">
    <w:name w:val="Body Text 2"/>
    <w:basedOn w:val="a1"/>
    <w:link w:val="2c"/>
    <w:uiPriority w:val="99"/>
    <w:semiHidden/>
    <w:unhideWhenUsed/>
    <w:rsid w:val="001E6DA8"/>
    <w:pPr>
      <w:spacing w:after="120" w:line="480" w:lineRule="auto"/>
    </w:pPr>
  </w:style>
  <w:style w:type="character" w:customStyle="1" w:styleId="2c">
    <w:name w:val="Основной текст 2 Знак"/>
    <w:basedOn w:val="a2"/>
    <w:link w:val="2b"/>
    <w:uiPriority w:val="99"/>
    <w:semiHidden/>
    <w:rsid w:val="001E6DA8"/>
    <w:rPr>
      <w:sz w:val="24"/>
      <w:szCs w:val="24"/>
      <w:lang w:val="en-US" w:eastAsia="ar-SA"/>
    </w:rPr>
  </w:style>
  <w:style w:type="paragraph" w:styleId="33">
    <w:name w:val="Body Text 3"/>
    <w:basedOn w:val="a1"/>
    <w:link w:val="34"/>
    <w:uiPriority w:val="99"/>
    <w:semiHidden/>
    <w:unhideWhenUsed/>
    <w:rsid w:val="001E6DA8"/>
    <w:pPr>
      <w:spacing w:after="120"/>
    </w:pPr>
    <w:rPr>
      <w:sz w:val="16"/>
      <w:szCs w:val="16"/>
    </w:rPr>
  </w:style>
  <w:style w:type="character" w:customStyle="1" w:styleId="34">
    <w:name w:val="Основной текст 3 Знак"/>
    <w:basedOn w:val="a2"/>
    <w:link w:val="33"/>
    <w:uiPriority w:val="99"/>
    <w:semiHidden/>
    <w:rsid w:val="001E6DA8"/>
    <w:rPr>
      <w:sz w:val="16"/>
      <w:szCs w:val="16"/>
      <w:lang w:val="en-US" w:eastAsia="ar-SA"/>
    </w:rPr>
  </w:style>
  <w:style w:type="paragraph" w:styleId="2d">
    <w:name w:val="Body Text Indent 2"/>
    <w:basedOn w:val="a1"/>
    <w:link w:val="2e"/>
    <w:uiPriority w:val="99"/>
    <w:semiHidden/>
    <w:unhideWhenUsed/>
    <w:rsid w:val="001E6DA8"/>
    <w:pPr>
      <w:spacing w:after="120" w:line="480" w:lineRule="auto"/>
      <w:ind w:left="283"/>
    </w:pPr>
  </w:style>
  <w:style w:type="character" w:customStyle="1" w:styleId="2e">
    <w:name w:val="Основной текст с отступом 2 Знак"/>
    <w:basedOn w:val="a2"/>
    <w:link w:val="2d"/>
    <w:uiPriority w:val="99"/>
    <w:semiHidden/>
    <w:rsid w:val="001E6DA8"/>
    <w:rPr>
      <w:sz w:val="24"/>
      <w:szCs w:val="24"/>
      <w:lang w:val="en-US" w:eastAsia="ar-SA"/>
    </w:rPr>
  </w:style>
  <w:style w:type="paragraph" w:styleId="35">
    <w:name w:val="Body Text Indent 3"/>
    <w:basedOn w:val="a1"/>
    <w:link w:val="36"/>
    <w:uiPriority w:val="99"/>
    <w:semiHidden/>
    <w:unhideWhenUsed/>
    <w:rsid w:val="001E6DA8"/>
    <w:pPr>
      <w:spacing w:after="120"/>
      <w:ind w:left="283"/>
    </w:pPr>
    <w:rPr>
      <w:sz w:val="16"/>
      <w:szCs w:val="16"/>
    </w:rPr>
  </w:style>
  <w:style w:type="character" w:customStyle="1" w:styleId="36">
    <w:name w:val="Основной текст с отступом 3 Знак"/>
    <w:basedOn w:val="a2"/>
    <w:link w:val="35"/>
    <w:uiPriority w:val="99"/>
    <w:semiHidden/>
    <w:rsid w:val="001E6DA8"/>
    <w:rPr>
      <w:sz w:val="16"/>
      <w:szCs w:val="16"/>
      <w:lang w:val="en-US" w:eastAsia="ar-SA"/>
    </w:rPr>
  </w:style>
  <w:style w:type="paragraph" w:styleId="aff9">
    <w:name w:val="table of figures"/>
    <w:basedOn w:val="a1"/>
    <w:next w:val="a1"/>
    <w:uiPriority w:val="99"/>
    <w:semiHidden/>
    <w:unhideWhenUsed/>
    <w:rsid w:val="001E6DA8"/>
  </w:style>
  <w:style w:type="paragraph" w:styleId="affa">
    <w:name w:val="Signature"/>
    <w:basedOn w:val="a1"/>
    <w:link w:val="affb"/>
    <w:uiPriority w:val="99"/>
    <w:semiHidden/>
    <w:unhideWhenUsed/>
    <w:rsid w:val="001E6DA8"/>
    <w:pPr>
      <w:ind w:left="4252"/>
    </w:pPr>
  </w:style>
  <w:style w:type="character" w:customStyle="1" w:styleId="affb">
    <w:name w:val="Подпись Знак"/>
    <w:basedOn w:val="a2"/>
    <w:link w:val="affa"/>
    <w:uiPriority w:val="99"/>
    <w:semiHidden/>
    <w:rsid w:val="001E6DA8"/>
    <w:rPr>
      <w:sz w:val="24"/>
      <w:szCs w:val="24"/>
      <w:lang w:val="en-US" w:eastAsia="ar-SA"/>
    </w:rPr>
  </w:style>
  <w:style w:type="paragraph" w:styleId="affc">
    <w:name w:val="Salutation"/>
    <w:basedOn w:val="a1"/>
    <w:next w:val="a1"/>
    <w:link w:val="affd"/>
    <w:uiPriority w:val="99"/>
    <w:semiHidden/>
    <w:unhideWhenUsed/>
    <w:rsid w:val="001E6DA8"/>
  </w:style>
  <w:style w:type="character" w:customStyle="1" w:styleId="affd">
    <w:name w:val="Приветствие Знак"/>
    <w:basedOn w:val="a2"/>
    <w:link w:val="affc"/>
    <w:uiPriority w:val="99"/>
    <w:semiHidden/>
    <w:rsid w:val="001E6DA8"/>
    <w:rPr>
      <w:sz w:val="24"/>
      <w:szCs w:val="24"/>
      <w:lang w:val="en-US" w:eastAsia="ar-SA"/>
    </w:rPr>
  </w:style>
  <w:style w:type="paragraph" w:styleId="affe">
    <w:name w:val="List Continue"/>
    <w:basedOn w:val="a1"/>
    <w:uiPriority w:val="99"/>
    <w:semiHidden/>
    <w:unhideWhenUsed/>
    <w:rsid w:val="001E6DA8"/>
    <w:pPr>
      <w:spacing w:after="120"/>
      <w:ind w:left="283"/>
      <w:contextualSpacing/>
    </w:pPr>
  </w:style>
  <w:style w:type="paragraph" w:styleId="2f">
    <w:name w:val="List Continue 2"/>
    <w:basedOn w:val="a1"/>
    <w:uiPriority w:val="99"/>
    <w:semiHidden/>
    <w:unhideWhenUsed/>
    <w:rsid w:val="001E6DA8"/>
    <w:pPr>
      <w:spacing w:after="120"/>
      <w:ind w:left="566"/>
      <w:contextualSpacing/>
    </w:pPr>
  </w:style>
  <w:style w:type="paragraph" w:styleId="37">
    <w:name w:val="List Continue 3"/>
    <w:basedOn w:val="a1"/>
    <w:uiPriority w:val="99"/>
    <w:semiHidden/>
    <w:unhideWhenUsed/>
    <w:rsid w:val="001E6DA8"/>
    <w:pPr>
      <w:spacing w:after="120"/>
      <w:ind w:left="849"/>
      <w:contextualSpacing/>
    </w:pPr>
  </w:style>
  <w:style w:type="paragraph" w:styleId="43">
    <w:name w:val="List Continue 4"/>
    <w:basedOn w:val="a1"/>
    <w:uiPriority w:val="99"/>
    <w:semiHidden/>
    <w:unhideWhenUsed/>
    <w:rsid w:val="001E6DA8"/>
    <w:pPr>
      <w:spacing w:after="120"/>
      <w:ind w:left="1132"/>
      <w:contextualSpacing/>
    </w:pPr>
  </w:style>
  <w:style w:type="paragraph" w:styleId="53">
    <w:name w:val="List Continue 5"/>
    <w:basedOn w:val="a1"/>
    <w:uiPriority w:val="99"/>
    <w:semiHidden/>
    <w:unhideWhenUsed/>
    <w:rsid w:val="001E6DA8"/>
    <w:pPr>
      <w:spacing w:after="120"/>
      <w:ind w:left="1415"/>
      <w:contextualSpacing/>
    </w:pPr>
  </w:style>
  <w:style w:type="paragraph" w:styleId="afff">
    <w:name w:val="Closing"/>
    <w:basedOn w:val="a1"/>
    <w:link w:val="afff0"/>
    <w:uiPriority w:val="99"/>
    <w:semiHidden/>
    <w:unhideWhenUsed/>
    <w:rsid w:val="001E6DA8"/>
    <w:pPr>
      <w:ind w:left="4252"/>
    </w:pPr>
  </w:style>
  <w:style w:type="character" w:customStyle="1" w:styleId="afff0">
    <w:name w:val="Прощание Знак"/>
    <w:basedOn w:val="a2"/>
    <w:link w:val="afff"/>
    <w:uiPriority w:val="99"/>
    <w:semiHidden/>
    <w:rsid w:val="001E6DA8"/>
    <w:rPr>
      <w:sz w:val="24"/>
      <w:szCs w:val="24"/>
      <w:lang w:val="en-US" w:eastAsia="ar-SA"/>
    </w:rPr>
  </w:style>
  <w:style w:type="paragraph" w:styleId="2f0">
    <w:name w:val="List 2"/>
    <w:basedOn w:val="a1"/>
    <w:uiPriority w:val="99"/>
    <w:semiHidden/>
    <w:unhideWhenUsed/>
    <w:rsid w:val="001E6DA8"/>
    <w:pPr>
      <w:ind w:left="566" w:hanging="283"/>
      <w:contextualSpacing/>
    </w:pPr>
  </w:style>
  <w:style w:type="paragraph" w:styleId="38">
    <w:name w:val="List 3"/>
    <w:basedOn w:val="a1"/>
    <w:uiPriority w:val="99"/>
    <w:semiHidden/>
    <w:unhideWhenUsed/>
    <w:rsid w:val="001E6DA8"/>
    <w:pPr>
      <w:ind w:left="849" w:hanging="283"/>
      <w:contextualSpacing/>
    </w:pPr>
  </w:style>
  <w:style w:type="paragraph" w:styleId="44">
    <w:name w:val="List 4"/>
    <w:basedOn w:val="a1"/>
    <w:uiPriority w:val="99"/>
    <w:semiHidden/>
    <w:unhideWhenUsed/>
    <w:rsid w:val="001E6DA8"/>
    <w:pPr>
      <w:ind w:left="1132" w:hanging="283"/>
      <w:contextualSpacing/>
    </w:pPr>
  </w:style>
  <w:style w:type="paragraph" w:styleId="54">
    <w:name w:val="List 5"/>
    <w:basedOn w:val="a1"/>
    <w:uiPriority w:val="99"/>
    <w:semiHidden/>
    <w:unhideWhenUsed/>
    <w:rsid w:val="001E6DA8"/>
    <w:pPr>
      <w:ind w:left="1415" w:hanging="283"/>
      <w:contextualSpacing/>
    </w:pPr>
  </w:style>
  <w:style w:type="paragraph" w:styleId="afff1">
    <w:name w:val="Bibliography"/>
    <w:basedOn w:val="a1"/>
    <w:next w:val="a1"/>
    <w:uiPriority w:val="37"/>
    <w:semiHidden/>
    <w:unhideWhenUsed/>
    <w:rsid w:val="001E6DA8"/>
  </w:style>
  <w:style w:type="paragraph" w:styleId="HTML2">
    <w:name w:val="HTML Preformatted"/>
    <w:basedOn w:val="a1"/>
    <w:link w:val="HTML3"/>
    <w:uiPriority w:val="99"/>
    <w:semiHidden/>
    <w:unhideWhenUsed/>
    <w:rsid w:val="001E6DA8"/>
    <w:rPr>
      <w:rFonts w:ascii="Consolas" w:hAnsi="Consolas"/>
      <w:sz w:val="20"/>
      <w:szCs w:val="20"/>
    </w:rPr>
  </w:style>
  <w:style w:type="character" w:customStyle="1" w:styleId="HTML3">
    <w:name w:val="Стандартный HTML Знак"/>
    <w:basedOn w:val="a2"/>
    <w:link w:val="HTML2"/>
    <w:uiPriority w:val="99"/>
    <w:semiHidden/>
    <w:rsid w:val="001E6DA8"/>
    <w:rPr>
      <w:rFonts w:ascii="Consolas" w:hAnsi="Consolas"/>
      <w:lang w:val="en-US" w:eastAsia="ar-SA"/>
    </w:rPr>
  </w:style>
  <w:style w:type="paragraph" w:styleId="afff2">
    <w:name w:val="table of authorities"/>
    <w:basedOn w:val="a1"/>
    <w:next w:val="a1"/>
    <w:uiPriority w:val="99"/>
    <w:semiHidden/>
    <w:unhideWhenUsed/>
    <w:rsid w:val="001E6DA8"/>
    <w:pPr>
      <w:ind w:left="240" w:hanging="240"/>
    </w:pPr>
  </w:style>
  <w:style w:type="paragraph" w:styleId="afff3">
    <w:name w:val="Plain Text"/>
    <w:basedOn w:val="a1"/>
    <w:link w:val="afff4"/>
    <w:uiPriority w:val="99"/>
    <w:semiHidden/>
    <w:unhideWhenUsed/>
    <w:rsid w:val="001E6DA8"/>
    <w:rPr>
      <w:rFonts w:ascii="Consolas" w:hAnsi="Consolas"/>
      <w:sz w:val="21"/>
      <w:szCs w:val="21"/>
    </w:rPr>
  </w:style>
  <w:style w:type="character" w:customStyle="1" w:styleId="afff4">
    <w:name w:val="Текст Знак"/>
    <w:basedOn w:val="a2"/>
    <w:link w:val="afff3"/>
    <w:uiPriority w:val="99"/>
    <w:semiHidden/>
    <w:rsid w:val="001E6DA8"/>
    <w:rPr>
      <w:rFonts w:ascii="Consolas" w:hAnsi="Consolas"/>
      <w:sz w:val="21"/>
      <w:szCs w:val="21"/>
      <w:lang w:val="en-US" w:eastAsia="ar-SA"/>
    </w:rPr>
  </w:style>
  <w:style w:type="paragraph" w:styleId="afff5">
    <w:name w:val="endnote text"/>
    <w:basedOn w:val="a1"/>
    <w:link w:val="afff6"/>
    <w:uiPriority w:val="99"/>
    <w:semiHidden/>
    <w:unhideWhenUsed/>
    <w:rsid w:val="001E6DA8"/>
    <w:rPr>
      <w:sz w:val="20"/>
      <w:szCs w:val="20"/>
    </w:rPr>
  </w:style>
  <w:style w:type="character" w:customStyle="1" w:styleId="afff6">
    <w:name w:val="Текст концевой сноски Знак"/>
    <w:basedOn w:val="a2"/>
    <w:link w:val="afff5"/>
    <w:uiPriority w:val="99"/>
    <w:semiHidden/>
    <w:rsid w:val="001E6DA8"/>
    <w:rPr>
      <w:lang w:val="en-US" w:eastAsia="ar-SA"/>
    </w:rPr>
  </w:style>
  <w:style w:type="paragraph" w:styleId="afff7">
    <w:name w:val="macro"/>
    <w:link w:val="afff8"/>
    <w:uiPriority w:val="99"/>
    <w:semiHidden/>
    <w:unhideWhenUsed/>
    <w:rsid w:val="001E6DA8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uppressAutoHyphens/>
    </w:pPr>
    <w:rPr>
      <w:rFonts w:ascii="Consolas" w:hAnsi="Consolas"/>
      <w:lang w:val="en-US" w:eastAsia="ar-SA"/>
    </w:rPr>
  </w:style>
  <w:style w:type="character" w:customStyle="1" w:styleId="afff8">
    <w:name w:val="Текст макроса Знак"/>
    <w:basedOn w:val="a2"/>
    <w:link w:val="afff7"/>
    <w:uiPriority w:val="99"/>
    <w:semiHidden/>
    <w:rsid w:val="001E6DA8"/>
    <w:rPr>
      <w:rFonts w:ascii="Consolas" w:hAnsi="Consolas"/>
      <w:lang w:val="en-US" w:eastAsia="ar-SA"/>
    </w:rPr>
  </w:style>
  <w:style w:type="paragraph" w:styleId="afff9">
    <w:name w:val="annotation text"/>
    <w:basedOn w:val="a1"/>
    <w:link w:val="afffa"/>
    <w:uiPriority w:val="99"/>
    <w:semiHidden/>
    <w:unhideWhenUsed/>
    <w:rsid w:val="001E6DA8"/>
    <w:rPr>
      <w:sz w:val="20"/>
      <w:szCs w:val="20"/>
    </w:rPr>
  </w:style>
  <w:style w:type="character" w:customStyle="1" w:styleId="afffa">
    <w:name w:val="Текст примечания Знак"/>
    <w:basedOn w:val="a2"/>
    <w:link w:val="afff9"/>
    <w:uiPriority w:val="99"/>
    <w:semiHidden/>
    <w:rsid w:val="001E6DA8"/>
    <w:rPr>
      <w:lang w:val="en-US" w:eastAsia="ar-SA"/>
    </w:rPr>
  </w:style>
  <w:style w:type="paragraph" w:styleId="afffb">
    <w:name w:val="footnote text"/>
    <w:basedOn w:val="a1"/>
    <w:link w:val="afffc"/>
    <w:uiPriority w:val="99"/>
    <w:semiHidden/>
    <w:unhideWhenUsed/>
    <w:rsid w:val="001E6DA8"/>
    <w:rPr>
      <w:sz w:val="20"/>
      <w:szCs w:val="20"/>
    </w:rPr>
  </w:style>
  <w:style w:type="character" w:customStyle="1" w:styleId="afffc">
    <w:name w:val="Текст сноски Знак"/>
    <w:basedOn w:val="a2"/>
    <w:link w:val="afffb"/>
    <w:uiPriority w:val="99"/>
    <w:semiHidden/>
    <w:rsid w:val="001E6DA8"/>
    <w:rPr>
      <w:lang w:val="en-US" w:eastAsia="ar-SA"/>
    </w:rPr>
  </w:style>
  <w:style w:type="paragraph" w:styleId="afffd">
    <w:name w:val="annotation subject"/>
    <w:basedOn w:val="afff9"/>
    <w:next w:val="afff9"/>
    <w:link w:val="afffe"/>
    <w:uiPriority w:val="99"/>
    <w:semiHidden/>
    <w:unhideWhenUsed/>
    <w:rsid w:val="001E6DA8"/>
    <w:rPr>
      <w:b/>
      <w:bCs/>
    </w:rPr>
  </w:style>
  <w:style w:type="character" w:customStyle="1" w:styleId="afffe">
    <w:name w:val="Тема примечания Знак"/>
    <w:basedOn w:val="afffa"/>
    <w:link w:val="afffd"/>
    <w:uiPriority w:val="99"/>
    <w:semiHidden/>
    <w:rsid w:val="001E6DA8"/>
    <w:rPr>
      <w:b/>
      <w:bCs/>
      <w:lang w:val="en-US" w:eastAsia="ar-SA"/>
    </w:rPr>
  </w:style>
  <w:style w:type="paragraph" w:styleId="18">
    <w:name w:val="index 1"/>
    <w:basedOn w:val="a1"/>
    <w:next w:val="a1"/>
    <w:autoRedefine/>
    <w:uiPriority w:val="99"/>
    <w:semiHidden/>
    <w:unhideWhenUsed/>
    <w:rsid w:val="001E6DA8"/>
    <w:pPr>
      <w:ind w:left="240" w:hanging="240"/>
    </w:pPr>
  </w:style>
  <w:style w:type="paragraph" w:styleId="affff">
    <w:name w:val="index heading"/>
    <w:basedOn w:val="a1"/>
    <w:next w:val="18"/>
    <w:uiPriority w:val="99"/>
    <w:semiHidden/>
    <w:unhideWhenUsed/>
    <w:rsid w:val="001E6DA8"/>
    <w:rPr>
      <w:rFonts w:asciiTheme="majorHAnsi" w:eastAsiaTheme="majorEastAsia" w:hAnsiTheme="majorHAnsi" w:cstheme="majorBidi"/>
      <w:b/>
      <w:bCs/>
    </w:rPr>
  </w:style>
  <w:style w:type="paragraph" w:styleId="2f1">
    <w:name w:val="index 2"/>
    <w:basedOn w:val="a1"/>
    <w:next w:val="a1"/>
    <w:autoRedefine/>
    <w:uiPriority w:val="99"/>
    <w:semiHidden/>
    <w:unhideWhenUsed/>
    <w:rsid w:val="001E6DA8"/>
    <w:pPr>
      <w:ind w:left="480" w:hanging="240"/>
    </w:pPr>
  </w:style>
  <w:style w:type="paragraph" w:styleId="39">
    <w:name w:val="index 3"/>
    <w:basedOn w:val="a1"/>
    <w:next w:val="a1"/>
    <w:autoRedefine/>
    <w:uiPriority w:val="99"/>
    <w:semiHidden/>
    <w:unhideWhenUsed/>
    <w:rsid w:val="001E6DA8"/>
    <w:pPr>
      <w:ind w:left="720" w:hanging="240"/>
    </w:pPr>
  </w:style>
  <w:style w:type="paragraph" w:styleId="45">
    <w:name w:val="index 4"/>
    <w:basedOn w:val="a1"/>
    <w:next w:val="a1"/>
    <w:autoRedefine/>
    <w:uiPriority w:val="99"/>
    <w:semiHidden/>
    <w:unhideWhenUsed/>
    <w:rsid w:val="001E6DA8"/>
    <w:pPr>
      <w:ind w:left="960" w:hanging="240"/>
    </w:pPr>
  </w:style>
  <w:style w:type="paragraph" w:styleId="55">
    <w:name w:val="index 5"/>
    <w:basedOn w:val="a1"/>
    <w:next w:val="a1"/>
    <w:autoRedefine/>
    <w:uiPriority w:val="99"/>
    <w:semiHidden/>
    <w:unhideWhenUsed/>
    <w:rsid w:val="001E6DA8"/>
    <w:pPr>
      <w:ind w:left="1200" w:hanging="240"/>
    </w:pPr>
  </w:style>
  <w:style w:type="paragraph" w:styleId="61">
    <w:name w:val="index 6"/>
    <w:basedOn w:val="a1"/>
    <w:next w:val="a1"/>
    <w:autoRedefine/>
    <w:uiPriority w:val="99"/>
    <w:semiHidden/>
    <w:unhideWhenUsed/>
    <w:rsid w:val="001E6DA8"/>
    <w:pPr>
      <w:ind w:left="1440" w:hanging="240"/>
    </w:pPr>
  </w:style>
  <w:style w:type="paragraph" w:styleId="71">
    <w:name w:val="index 7"/>
    <w:basedOn w:val="a1"/>
    <w:next w:val="a1"/>
    <w:autoRedefine/>
    <w:uiPriority w:val="99"/>
    <w:semiHidden/>
    <w:unhideWhenUsed/>
    <w:rsid w:val="001E6DA8"/>
    <w:pPr>
      <w:ind w:left="1680" w:hanging="240"/>
    </w:pPr>
  </w:style>
  <w:style w:type="paragraph" w:styleId="81">
    <w:name w:val="index 8"/>
    <w:basedOn w:val="a1"/>
    <w:next w:val="a1"/>
    <w:autoRedefine/>
    <w:uiPriority w:val="99"/>
    <w:semiHidden/>
    <w:unhideWhenUsed/>
    <w:rsid w:val="001E6DA8"/>
    <w:pPr>
      <w:ind w:left="1920" w:hanging="240"/>
    </w:pPr>
  </w:style>
  <w:style w:type="paragraph" w:styleId="91">
    <w:name w:val="index 9"/>
    <w:basedOn w:val="a1"/>
    <w:next w:val="a1"/>
    <w:autoRedefine/>
    <w:uiPriority w:val="99"/>
    <w:semiHidden/>
    <w:unhideWhenUsed/>
    <w:rsid w:val="001E6DA8"/>
    <w:pPr>
      <w:ind w:left="2160" w:hanging="240"/>
    </w:pPr>
  </w:style>
  <w:style w:type="paragraph" w:styleId="affff0">
    <w:name w:val="Block Text"/>
    <w:basedOn w:val="a1"/>
    <w:uiPriority w:val="99"/>
    <w:semiHidden/>
    <w:unhideWhenUsed/>
    <w:rsid w:val="001E6DA8"/>
    <w:pPr>
      <w:pBdr>
        <w:top w:val="single" w:sz="2" w:space="10" w:color="4F81BD" w:themeColor="accent1"/>
        <w:left w:val="single" w:sz="2" w:space="10" w:color="4F81BD" w:themeColor="accent1"/>
        <w:bottom w:val="single" w:sz="2" w:space="10" w:color="4F81BD" w:themeColor="accent1"/>
        <w:right w:val="single" w:sz="2" w:space="10" w:color="4F81BD" w:themeColor="accent1"/>
      </w:pBdr>
      <w:ind w:left="1152" w:right="1152"/>
    </w:pPr>
    <w:rPr>
      <w:rFonts w:asciiTheme="minorHAnsi" w:eastAsiaTheme="minorEastAsia" w:hAnsiTheme="minorHAnsi" w:cstheme="minorBidi"/>
      <w:i/>
      <w:iCs/>
      <w:color w:val="4F81BD" w:themeColor="accent1"/>
    </w:rPr>
  </w:style>
  <w:style w:type="paragraph" w:styleId="2f2">
    <w:name w:val="Quote"/>
    <w:basedOn w:val="a1"/>
    <w:next w:val="a1"/>
    <w:link w:val="2f3"/>
    <w:uiPriority w:val="29"/>
    <w:qFormat/>
    <w:rsid w:val="001E6DA8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f3">
    <w:name w:val="Цитата 2 Знак"/>
    <w:basedOn w:val="a2"/>
    <w:link w:val="2f2"/>
    <w:uiPriority w:val="29"/>
    <w:rsid w:val="001E6DA8"/>
    <w:rPr>
      <w:i/>
      <w:iCs/>
      <w:color w:val="404040" w:themeColor="text1" w:themeTint="BF"/>
      <w:sz w:val="24"/>
      <w:szCs w:val="24"/>
      <w:lang w:val="en-US" w:eastAsia="ar-SA"/>
    </w:rPr>
  </w:style>
  <w:style w:type="paragraph" w:styleId="affff1">
    <w:name w:val="Message Header"/>
    <w:basedOn w:val="a1"/>
    <w:link w:val="affff2"/>
    <w:uiPriority w:val="99"/>
    <w:semiHidden/>
    <w:unhideWhenUsed/>
    <w:rsid w:val="001E6DA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Theme="majorHAnsi" w:eastAsiaTheme="majorEastAsia" w:hAnsiTheme="majorHAnsi" w:cstheme="majorBidi"/>
    </w:rPr>
  </w:style>
  <w:style w:type="character" w:customStyle="1" w:styleId="affff2">
    <w:name w:val="Шапка Знак"/>
    <w:basedOn w:val="a2"/>
    <w:link w:val="affff1"/>
    <w:uiPriority w:val="99"/>
    <w:semiHidden/>
    <w:rsid w:val="001E6DA8"/>
    <w:rPr>
      <w:rFonts w:asciiTheme="majorHAnsi" w:eastAsiaTheme="majorEastAsia" w:hAnsiTheme="majorHAnsi" w:cstheme="majorBidi"/>
      <w:sz w:val="24"/>
      <w:szCs w:val="24"/>
      <w:shd w:val="pct20" w:color="auto" w:fill="auto"/>
      <w:lang w:val="en-US" w:eastAsia="ar-SA"/>
    </w:rPr>
  </w:style>
  <w:style w:type="paragraph" w:styleId="affff3">
    <w:name w:val="E-mail Signature"/>
    <w:basedOn w:val="a1"/>
    <w:link w:val="affff4"/>
    <w:uiPriority w:val="99"/>
    <w:semiHidden/>
    <w:unhideWhenUsed/>
    <w:rsid w:val="001E6DA8"/>
  </w:style>
  <w:style w:type="character" w:customStyle="1" w:styleId="affff4">
    <w:name w:val="Электронная подпись Знак"/>
    <w:basedOn w:val="a2"/>
    <w:link w:val="affff3"/>
    <w:uiPriority w:val="99"/>
    <w:semiHidden/>
    <w:rsid w:val="001E6DA8"/>
    <w:rPr>
      <w:sz w:val="24"/>
      <w:szCs w:val="24"/>
      <w:lang w:val="en-US"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836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0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29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3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1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0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4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5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1FB302-5778-4AE1-A45C-D530BA1BA0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14</Pages>
  <Words>1740</Words>
  <Characters>9921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РОССИЙСКИЙ УНИВЕРСИТЕТ ДРУЖБЫ НАРОДОВ</vt:lpstr>
    </vt:vector>
  </TitlesOfParts>
  <Company/>
  <LinksUpToDate>false</LinksUpToDate>
  <CharactersWithSpaces>11638</CharactersWithSpaces>
  <SharedDoc>false</SharedDoc>
  <HLinks>
    <vt:vector size="30" baseType="variant">
      <vt:variant>
        <vt:i4>2949123</vt:i4>
      </vt:variant>
      <vt:variant>
        <vt:i4>39</vt:i4>
      </vt:variant>
      <vt:variant>
        <vt:i4>0</vt:i4>
      </vt:variant>
      <vt:variant>
        <vt:i4>5</vt:i4>
      </vt:variant>
      <vt:variant>
        <vt:lpwstr>http://ru.wikipedia.org/wiki/%D0%A7%D0%B8%D1%81%D0%BB%D0%B0_%D0%9A%D0%B0%D1%82%D0%B0%D0%BB%D0%B0%D0%BD%D0%B0</vt:lpwstr>
      </vt:variant>
      <vt:variant>
        <vt:lpwstr/>
      </vt:variant>
      <vt:variant>
        <vt:i4>196697</vt:i4>
      </vt:variant>
      <vt:variant>
        <vt:i4>36</vt:i4>
      </vt:variant>
      <vt:variant>
        <vt:i4>0</vt:i4>
      </vt:variant>
      <vt:variant>
        <vt:i4>5</vt:i4>
      </vt:variant>
      <vt:variant>
        <vt:lpwstr>http://www.mccme.ru/ium/ancient/combs93.html</vt:lpwstr>
      </vt:variant>
      <vt:variant>
        <vt:lpwstr/>
      </vt:variant>
      <vt:variant>
        <vt:i4>7471120</vt:i4>
      </vt:variant>
      <vt:variant>
        <vt:i4>33</vt:i4>
      </vt:variant>
      <vt:variant>
        <vt:i4>0</vt:i4>
      </vt:variant>
      <vt:variant>
        <vt:i4>5</vt:i4>
      </vt:variant>
      <vt:variant>
        <vt:lpwstr>http://e-maxx.ru/algo/catalan_numbers</vt:lpwstr>
      </vt:variant>
      <vt:variant>
        <vt:lpwstr/>
      </vt:variant>
      <vt:variant>
        <vt:i4>2424844</vt:i4>
      </vt:variant>
      <vt:variant>
        <vt:i4>24</vt:i4>
      </vt:variant>
      <vt:variant>
        <vt:i4>0</vt:i4>
      </vt:variant>
      <vt:variant>
        <vt:i4>5</vt:i4>
      </vt:variant>
      <vt:variant>
        <vt:lpwstr>http://ru.wikipedia.org/wiki/%D0%9F%D1%80%D0%B5%D1%84%D0%B8%D0%BA%D1%81_(%D0%B8%D0%BD%D1%84%D0%BE%D1%80%D0%BC%D0%B0%D1%82%D0%B8%D0%BA%D0%B0)</vt:lpwstr>
      </vt:variant>
      <vt:variant>
        <vt:lpwstr/>
      </vt:variant>
      <vt:variant>
        <vt:i4>7471152</vt:i4>
      </vt:variant>
      <vt:variant>
        <vt:i4>21</vt:i4>
      </vt:variant>
      <vt:variant>
        <vt:i4>0</vt:i4>
      </vt:variant>
      <vt:variant>
        <vt:i4>5</vt:i4>
      </vt:variant>
      <vt:variant>
        <vt:lpwstr>http://ru.wikipedia.org/wiki/%D0%9F%D1%80%D0%B0%D0%B2%D0%B8%D0%BB%D1%8C%D0%BD%D0%B0%D1%8F_%D1%81%D0%BA%D0%BE%D0%B1%D0%BE%D1%87%D0%BD%D0%B0%D1%8F_%D0%BF%D0%BE%D1%81%D0%BB%D0%B5%D0%B4%D0%BE%D0%B2%D0%B0%D1%82%D0%B5%D0%BB%D1%8C%D0%BD%D0%BE%D1%81%D1%82%D1%8C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РОССИЙСКИЙ УНИВЕРСИТЕТ ДРУЖБЫ НАРОДОВ</dc:title>
  <dc:subject/>
  <dc:creator>nbobrikov</dc:creator>
  <cp:keywords/>
  <dc:description/>
  <cp:lastModifiedBy>Admin</cp:lastModifiedBy>
  <cp:revision>1</cp:revision>
  <cp:lastPrinted>2024-06-14T11:43:00Z</cp:lastPrinted>
  <dcterms:created xsi:type="dcterms:W3CDTF">2015-10-07T07:21:00Z</dcterms:created>
  <dcterms:modified xsi:type="dcterms:W3CDTF">2024-06-14T11:43:00Z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Number2">
    <vt:lpwstr>(#C1.#E1)</vt:lpwstr>
  </property>
  <property fmtid="{D5CDD505-2E9C-101B-9397-08002B2CF9AE}" pid="3" name="MTEquationSection">
    <vt:lpwstr>1</vt:lpwstr>
  </property>
  <property fmtid="{D5CDD505-2E9C-101B-9397-08002B2CF9AE}" pid="4" name="MTWinEqns">
    <vt:bool>true</vt:bool>
  </property>
</Properties>
</file>